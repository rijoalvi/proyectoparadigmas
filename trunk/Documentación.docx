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B0F8A" w:rsidRPr="00E504F5" w:rsidRDefault="008B0F8A">
      <w:pPr>
        <w:spacing w:after="0" w:line="240" w:lineRule="auto"/>
        <w:jc w:val="center"/>
        <w:rPr>
          <w:rFonts w:cs="Arial"/>
          <w:b/>
          <w:sz w:val="32"/>
          <w:szCs w:val="32"/>
          <w:lang w:val="es-ES_tradnl"/>
        </w:rPr>
      </w:pPr>
      <w:r w:rsidRPr="00E504F5">
        <w:rPr>
          <w:rFonts w:cs="Arial"/>
          <w:b/>
          <w:sz w:val="32"/>
          <w:szCs w:val="32"/>
          <w:lang w:val="es-ES_tradnl"/>
        </w:rPr>
        <w:t>UNIVERSIDAD DE COSTA RICA</w:t>
      </w:r>
    </w:p>
    <w:p w:rsidR="008B0F8A" w:rsidRPr="00E504F5" w:rsidRDefault="008B0F8A">
      <w:pPr>
        <w:spacing w:after="0" w:line="240" w:lineRule="auto"/>
        <w:jc w:val="center"/>
        <w:rPr>
          <w:rFonts w:cs="Arial"/>
          <w:b/>
          <w:sz w:val="32"/>
          <w:szCs w:val="32"/>
          <w:lang w:val="es-ES_tradnl"/>
        </w:rPr>
      </w:pPr>
      <w:r w:rsidRPr="00E504F5">
        <w:rPr>
          <w:rFonts w:cs="Arial"/>
          <w:b/>
          <w:sz w:val="32"/>
          <w:szCs w:val="32"/>
          <w:lang w:val="es-ES_tradnl"/>
        </w:rPr>
        <w:t>FACULTAD DE INGENIERÍA</w:t>
      </w:r>
    </w:p>
    <w:p w:rsidR="008B0F8A" w:rsidRPr="00E504F5" w:rsidRDefault="00740D94">
      <w:pPr>
        <w:spacing w:after="0" w:line="240" w:lineRule="auto"/>
        <w:jc w:val="center"/>
        <w:rPr>
          <w:rFonts w:cs="Arial"/>
          <w:b/>
          <w:sz w:val="32"/>
          <w:szCs w:val="32"/>
          <w:lang w:val="es-ES_tradnl"/>
        </w:rPr>
      </w:pPr>
      <w:r w:rsidRPr="00E504F5">
        <w:rPr>
          <w:noProof/>
          <w:sz w:val="32"/>
          <w:szCs w:val="32"/>
          <w:lang w:val="es-CR" w:eastAsia="es-CR" w:bidi="ar-SA"/>
        </w:rPr>
        <w:drawing>
          <wp:anchor distT="0" distB="0" distL="114935" distR="114935" simplePos="0" relativeHeight="251657728" behindDoc="1" locked="0" layoutInCell="1" allowOverlap="1">
            <wp:simplePos x="0" y="0"/>
            <wp:positionH relativeFrom="column">
              <wp:posOffset>-342900</wp:posOffset>
            </wp:positionH>
            <wp:positionV relativeFrom="paragraph">
              <wp:posOffset>22860</wp:posOffset>
            </wp:positionV>
            <wp:extent cx="6184265" cy="6400165"/>
            <wp:effectExtent l="19050" t="0" r="698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lum bright="70000" contrast="-70000"/>
                    </a:blip>
                    <a:srcRect/>
                    <a:stretch>
                      <a:fillRect/>
                    </a:stretch>
                  </pic:blipFill>
                  <pic:spPr bwMode="auto">
                    <a:xfrm>
                      <a:off x="0" y="0"/>
                      <a:ext cx="6184265" cy="6400165"/>
                    </a:xfrm>
                    <a:prstGeom prst="rect">
                      <a:avLst/>
                    </a:prstGeom>
                    <a:solidFill>
                      <a:srgbClr val="FFFFFF"/>
                    </a:solidFill>
                    <a:ln w="9525">
                      <a:noFill/>
                      <a:miter lim="800000"/>
                      <a:headEnd/>
                      <a:tailEnd/>
                    </a:ln>
                  </pic:spPr>
                </pic:pic>
              </a:graphicData>
            </a:graphic>
          </wp:anchor>
        </w:drawing>
      </w:r>
      <w:r w:rsidR="008B0F8A" w:rsidRPr="00E504F5">
        <w:rPr>
          <w:rFonts w:cs="Arial"/>
          <w:b/>
          <w:sz w:val="32"/>
          <w:szCs w:val="32"/>
          <w:lang w:val="es-ES_tradnl"/>
        </w:rPr>
        <w:t xml:space="preserve">ESCUELA DE CIENCIAS DE LA </w:t>
      </w:r>
    </w:p>
    <w:p w:rsidR="008B0F8A" w:rsidRPr="00E504F5" w:rsidRDefault="008B0F8A">
      <w:pPr>
        <w:jc w:val="center"/>
        <w:rPr>
          <w:rFonts w:cs="Arial"/>
          <w:b/>
          <w:sz w:val="32"/>
          <w:szCs w:val="32"/>
          <w:lang w:val="es-ES_tradnl"/>
        </w:rPr>
      </w:pPr>
      <w:r w:rsidRPr="00E504F5">
        <w:rPr>
          <w:rFonts w:cs="Arial"/>
          <w:b/>
          <w:sz w:val="32"/>
          <w:szCs w:val="32"/>
          <w:lang w:val="es-ES_tradnl"/>
        </w:rPr>
        <w:t>COMPUTACION E INFORMÁTICA</w:t>
      </w:r>
    </w:p>
    <w:p w:rsidR="008B0F8A" w:rsidRPr="00E504F5" w:rsidRDefault="008B0F8A">
      <w:pPr>
        <w:rPr>
          <w:rFonts w:cs="Arial"/>
          <w:b/>
          <w:sz w:val="32"/>
          <w:szCs w:val="32"/>
          <w:lang w:val="es-ES_tradnl"/>
        </w:rPr>
      </w:pPr>
    </w:p>
    <w:p w:rsidR="008B0F8A" w:rsidRPr="00E504F5" w:rsidRDefault="008B0F8A">
      <w:pPr>
        <w:jc w:val="center"/>
        <w:rPr>
          <w:rFonts w:cs="Arial"/>
          <w:b/>
          <w:sz w:val="32"/>
          <w:szCs w:val="32"/>
          <w:lang w:val="es-ES_tradnl"/>
        </w:rPr>
      </w:pPr>
      <w:r w:rsidRPr="00E504F5">
        <w:rPr>
          <w:rFonts w:cs="Arial"/>
          <w:b/>
          <w:sz w:val="32"/>
          <w:szCs w:val="32"/>
          <w:lang w:val="es-ES_tradnl"/>
        </w:rPr>
        <w:t>CI1441 – PARADIGMAS COMPUTACIONALES</w:t>
      </w:r>
    </w:p>
    <w:p w:rsidR="008B0F8A" w:rsidRPr="00E504F5" w:rsidRDefault="008B0F8A">
      <w:pPr>
        <w:jc w:val="center"/>
        <w:rPr>
          <w:rFonts w:cs="Arial"/>
          <w:b/>
          <w:sz w:val="32"/>
          <w:szCs w:val="32"/>
          <w:lang w:val="es-ES_tradnl"/>
        </w:rPr>
      </w:pPr>
      <w:r w:rsidRPr="00E504F5">
        <w:rPr>
          <w:rFonts w:cs="Arial"/>
          <w:b/>
          <w:sz w:val="32"/>
          <w:szCs w:val="32"/>
          <w:lang w:val="es-ES_tradnl"/>
        </w:rPr>
        <w:t>Grupo 2</w:t>
      </w:r>
    </w:p>
    <w:p w:rsidR="008B0F8A" w:rsidRPr="00E504F5" w:rsidRDefault="008B0F8A">
      <w:pPr>
        <w:jc w:val="center"/>
        <w:rPr>
          <w:rFonts w:cs="Arial"/>
          <w:b/>
          <w:sz w:val="32"/>
          <w:szCs w:val="32"/>
          <w:lang w:val="es-ES_tradnl"/>
        </w:rPr>
      </w:pPr>
      <w:r w:rsidRPr="00E504F5">
        <w:rPr>
          <w:rFonts w:cs="Arial"/>
          <w:b/>
          <w:sz w:val="32"/>
          <w:szCs w:val="32"/>
          <w:lang w:val="es-ES_tradnl"/>
        </w:rPr>
        <w:t>Prof. Yadira Solano Sabatier</w:t>
      </w:r>
    </w:p>
    <w:p w:rsidR="008B0F8A" w:rsidRPr="00E504F5" w:rsidRDefault="008B0F8A">
      <w:pPr>
        <w:jc w:val="center"/>
        <w:rPr>
          <w:rFonts w:cs="Arial"/>
          <w:b/>
          <w:sz w:val="32"/>
          <w:szCs w:val="32"/>
          <w:lang w:val="es-ES_tradnl"/>
        </w:rPr>
      </w:pPr>
    </w:p>
    <w:p w:rsidR="008B0F8A" w:rsidRPr="00E504F5" w:rsidRDefault="008B0F8A">
      <w:pPr>
        <w:rPr>
          <w:rFonts w:cs="Arial"/>
          <w:b/>
          <w:sz w:val="32"/>
          <w:szCs w:val="32"/>
          <w:lang w:val="es-ES_tradnl"/>
        </w:rPr>
      </w:pPr>
    </w:p>
    <w:p w:rsidR="008B0F8A" w:rsidRPr="00E504F5" w:rsidRDefault="00740D94">
      <w:pPr>
        <w:jc w:val="center"/>
        <w:rPr>
          <w:rFonts w:cs="Arial"/>
          <w:b/>
          <w:sz w:val="32"/>
          <w:szCs w:val="32"/>
          <w:lang w:val="es-ES_tradnl"/>
        </w:rPr>
      </w:pPr>
      <w:r w:rsidRPr="00E504F5">
        <w:rPr>
          <w:rFonts w:cs="Arial"/>
          <w:b/>
          <w:sz w:val="32"/>
          <w:szCs w:val="32"/>
          <w:lang w:val="es-ES_tradnl"/>
        </w:rPr>
        <w:t>DOCUMENTACIÓN TAREA PROGRAMADA I</w:t>
      </w:r>
      <w:r w:rsidR="008B0F8A" w:rsidRPr="00E504F5">
        <w:rPr>
          <w:rFonts w:cs="Arial"/>
          <w:b/>
          <w:sz w:val="32"/>
          <w:szCs w:val="32"/>
          <w:lang w:val="es-ES_tradnl"/>
        </w:rPr>
        <w:t>:</w:t>
      </w:r>
    </w:p>
    <w:p w:rsidR="008B0F8A" w:rsidRPr="00E504F5" w:rsidRDefault="008B0F8A">
      <w:pPr>
        <w:rPr>
          <w:rFonts w:cs="Arial"/>
          <w:b/>
          <w:sz w:val="32"/>
          <w:szCs w:val="32"/>
          <w:lang w:val="es-ES_tradnl"/>
        </w:rPr>
      </w:pPr>
    </w:p>
    <w:p w:rsidR="008B0F8A" w:rsidRPr="00E504F5" w:rsidRDefault="008B0F8A">
      <w:pPr>
        <w:jc w:val="center"/>
        <w:rPr>
          <w:rFonts w:cs="Arial"/>
          <w:b/>
          <w:sz w:val="32"/>
          <w:szCs w:val="32"/>
          <w:lang w:val="es-ES_tradnl"/>
        </w:rPr>
      </w:pPr>
      <w:r w:rsidRPr="00E504F5">
        <w:rPr>
          <w:rFonts w:cs="Arial"/>
          <w:b/>
          <w:sz w:val="32"/>
          <w:szCs w:val="32"/>
          <w:lang w:val="es-ES_tradnl"/>
        </w:rPr>
        <w:t>TEMA:</w:t>
      </w:r>
    </w:p>
    <w:p w:rsidR="008B0F8A" w:rsidRPr="00E504F5" w:rsidRDefault="00740D94">
      <w:pPr>
        <w:jc w:val="center"/>
        <w:rPr>
          <w:rFonts w:cs="Arial"/>
          <w:b/>
          <w:sz w:val="32"/>
          <w:szCs w:val="32"/>
          <w:lang w:val="es-ES_tradnl"/>
        </w:rPr>
      </w:pPr>
      <w:r w:rsidRPr="00E504F5">
        <w:rPr>
          <w:rFonts w:cs="Arial"/>
          <w:b/>
          <w:sz w:val="32"/>
          <w:szCs w:val="32"/>
          <w:lang w:val="es-ES_tradnl"/>
        </w:rPr>
        <w:t>RECONOCEDOR DE VOCALES UTILIZANDO UNA RED NEURONAL ARTIFICAL DE RETROPROPAGACIÓN</w:t>
      </w:r>
      <w:r w:rsidR="008B0F8A" w:rsidRPr="00E504F5">
        <w:rPr>
          <w:rFonts w:cs="Arial"/>
          <w:b/>
          <w:sz w:val="32"/>
          <w:szCs w:val="32"/>
          <w:lang w:val="es-ES_tradnl"/>
        </w:rPr>
        <w:t>.</w:t>
      </w:r>
    </w:p>
    <w:p w:rsidR="008B0F8A" w:rsidRPr="00E504F5" w:rsidRDefault="008B0F8A">
      <w:pPr>
        <w:rPr>
          <w:rFonts w:cs="Arial"/>
          <w:b/>
          <w:sz w:val="32"/>
          <w:szCs w:val="32"/>
          <w:lang w:val="es-ES_tradnl"/>
        </w:rPr>
      </w:pPr>
    </w:p>
    <w:p w:rsidR="008B0F8A" w:rsidRPr="00E504F5" w:rsidRDefault="008B0F8A">
      <w:pPr>
        <w:jc w:val="center"/>
        <w:rPr>
          <w:rFonts w:cs="Arial"/>
          <w:b/>
          <w:sz w:val="32"/>
          <w:szCs w:val="32"/>
          <w:lang w:val="es-ES_tradnl"/>
        </w:rPr>
      </w:pPr>
      <w:r w:rsidRPr="00E504F5">
        <w:rPr>
          <w:rFonts w:cs="Arial"/>
          <w:b/>
          <w:sz w:val="32"/>
          <w:szCs w:val="32"/>
          <w:lang w:val="es-ES_tradnl"/>
        </w:rPr>
        <w:t xml:space="preserve">Elaborado por: </w:t>
      </w:r>
    </w:p>
    <w:p w:rsidR="008B0F8A" w:rsidRPr="00E504F5" w:rsidRDefault="008B0F8A" w:rsidP="00E504F5">
      <w:pPr>
        <w:jc w:val="center"/>
        <w:rPr>
          <w:rFonts w:cs="Arial"/>
          <w:b/>
          <w:sz w:val="32"/>
          <w:szCs w:val="32"/>
          <w:lang w:val="es-ES_tradnl"/>
        </w:rPr>
      </w:pPr>
      <w:r w:rsidRPr="00E504F5">
        <w:rPr>
          <w:rFonts w:cs="Arial"/>
          <w:b/>
          <w:sz w:val="32"/>
          <w:szCs w:val="32"/>
          <w:lang w:val="es-ES_tradnl"/>
        </w:rPr>
        <w:t xml:space="preserve">Emerson Alvarado Matamoros </w:t>
      </w:r>
      <w:r w:rsidRPr="00E504F5">
        <w:rPr>
          <w:rFonts w:cs="Arial"/>
          <w:b/>
          <w:sz w:val="32"/>
          <w:szCs w:val="32"/>
          <w:lang w:val="es-ES_tradnl"/>
        </w:rPr>
        <w:tab/>
        <w:t>– A40235</w:t>
      </w:r>
    </w:p>
    <w:p w:rsidR="00740D94" w:rsidRPr="00D261CE" w:rsidRDefault="00740D94">
      <w:pPr>
        <w:rPr>
          <w:rFonts w:cs="Arial"/>
          <w:b/>
          <w:lang w:val="es-ES_tradnl"/>
        </w:rPr>
      </w:pPr>
    </w:p>
    <w:p w:rsidR="008B0F8A" w:rsidRPr="00D261CE" w:rsidRDefault="008B0F8A">
      <w:pPr>
        <w:jc w:val="center"/>
        <w:rPr>
          <w:rFonts w:cs="Arial"/>
          <w:b/>
          <w:lang w:val="es-ES_tradnl"/>
        </w:rPr>
      </w:pPr>
    </w:p>
    <w:p w:rsidR="008B0F8A" w:rsidRPr="00D261CE" w:rsidRDefault="008B0F8A" w:rsidP="00895E76">
      <w:pPr>
        <w:jc w:val="center"/>
        <w:rPr>
          <w:rFonts w:cs="Arial"/>
          <w:b/>
          <w:lang w:val="es-ES_tradnl"/>
        </w:rPr>
      </w:pPr>
      <w:r w:rsidRPr="00D261CE">
        <w:rPr>
          <w:rFonts w:cs="Arial"/>
          <w:b/>
          <w:lang w:val="es-ES_tradnl"/>
        </w:rPr>
        <w:t>II-2010</w:t>
      </w:r>
    </w:p>
    <w:p w:rsidR="00895E76" w:rsidRPr="00D261CE" w:rsidRDefault="00895E76">
      <w:pPr>
        <w:pStyle w:val="TtulodeTDC1"/>
        <w:rPr>
          <w:lang w:val="es-ES_tradnl"/>
        </w:rPr>
        <w:sectPr w:rsidR="00895E76" w:rsidRPr="00D261CE" w:rsidSect="00895E76">
          <w:footerReference w:type="even" r:id="rId8"/>
          <w:footerReference w:type="default" r:id="rId9"/>
          <w:pgSz w:w="12240" w:h="15840"/>
          <w:pgMar w:top="1417" w:right="1701" w:bottom="1417" w:left="1701" w:header="720" w:footer="720" w:gutter="0"/>
          <w:cols w:space="720"/>
          <w:titlePg/>
          <w:docGrid w:linePitch="360"/>
        </w:sectPr>
      </w:pPr>
      <w:r w:rsidRPr="00D261CE">
        <w:rPr>
          <w:lang w:val="es-ES_tradnl"/>
        </w:rPr>
        <w:lastRenderedPageBreak/>
        <w:t>Contenido</w:t>
      </w:r>
    </w:p>
    <w:p w:rsidR="00CB266E" w:rsidRDefault="00401052">
      <w:pPr>
        <w:pStyle w:val="TDC1"/>
        <w:tabs>
          <w:tab w:val="right" w:leader="dot" w:pos="8828"/>
        </w:tabs>
        <w:rPr>
          <w:noProof/>
          <w:sz w:val="22"/>
          <w:szCs w:val="22"/>
          <w:lang w:val="es-CR" w:eastAsia="es-CR" w:bidi="ar-SA"/>
        </w:rPr>
      </w:pPr>
      <w:r w:rsidRPr="00D261CE">
        <w:rPr>
          <w:lang w:val="es-ES_tradnl"/>
        </w:rPr>
        <w:lastRenderedPageBreak/>
        <w:fldChar w:fldCharType="begin"/>
      </w:r>
      <w:r w:rsidR="00895E76" w:rsidRPr="00D261CE">
        <w:rPr>
          <w:lang w:val="es-ES_tradnl"/>
        </w:rPr>
        <w:instrText xml:space="preserve"> TOC </w:instrText>
      </w:r>
      <w:r w:rsidRPr="00D261CE">
        <w:rPr>
          <w:lang w:val="es-ES_tradnl"/>
        </w:rPr>
        <w:fldChar w:fldCharType="separate"/>
      </w:r>
      <w:r w:rsidR="00CB266E" w:rsidRPr="00813C68">
        <w:rPr>
          <w:noProof/>
          <w:lang w:val="es-ES_tradnl"/>
        </w:rPr>
        <w:t>Herramienta utilizada para la implementación</w:t>
      </w:r>
      <w:r w:rsidR="00CB266E" w:rsidRPr="00CB266E">
        <w:rPr>
          <w:noProof/>
          <w:lang w:val="es-CR"/>
        </w:rPr>
        <w:tab/>
      </w:r>
      <w:r w:rsidR="00CB266E">
        <w:rPr>
          <w:noProof/>
        </w:rPr>
        <w:fldChar w:fldCharType="begin"/>
      </w:r>
      <w:r w:rsidR="00CB266E" w:rsidRPr="00CB266E">
        <w:rPr>
          <w:noProof/>
          <w:lang w:val="es-CR"/>
        </w:rPr>
        <w:instrText xml:space="preserve"> PAGEREF _Toc274861449 \h </w:instrText>
      </w:r>
      <w:r w:rsidR="00CB266E">
        <w:rPr>
          <w:noProof/>
        </w:rPr>
      </w:r>
      <w:r w:rsidR="00CB266E">
        <w:rPr>
          <w:noProof/>
        </w:rPr>
        <w:fldChar w:fldCharType="separate"/>
      </w:r>
      <w:r w:rsidR="00CB266E" w:rsidRPr="00CB266E">
        <w:rPr>
          <w:noProof/>
          <w:lang w:val="es-CR"/>
        </w:rPr>
        <w:t>3</w:t>
      </w:r>
      <w:r w:rsidR="00CB266E">
        <w:rPr>
          <w:noProof/>
        </w:rPr>
        <w:fldChar w:fldCharType="end"/>
      </w:r>
    </w:p>
    <w:p w:rsidR="00CB266E" w:rsidRDefault="00CB266E">
      <w:pPr>
        <w:pStyle w:val="TDC1"/>
        <w:tabs>
          <w:tab w:val="right" w:leader="dot" w:pos="8828"/>
        </w:tabs>
        <w:rPr>
          <w:noProof/>
          <w:sz w:val="22"/>
          <w:szCs w:val="22"/>
          <w:lang w:val="es-CR" w:eastAsia="es-CR" w:bidi="ar-SA"/>
        </w:rPr>
      </w:pPr>
      <w:r w:rsidRPr="00813C68">
        <w:rPr>
          <w:noProof/>
          <w:lang w:val="es-ES_tradnl"/>
        </w:rPr>
        <w:t>Evaluación de los resultados</w:t>
      </w:r>
      <w:r w:rsidRPr="00CB266E">
        <w:rPr>
          <w:noProof/>
          <w:lang w:val="es-CR"/>
        </w:rPr>
        <w:tab/>
      </w:r>
      <w:r>
        <w:rPr>
          <w:noProof/>
        </w:rPr>
        <w:fldChar w:fldCharType="begin"/>
      </w:r>
      <w:r w:rsidRPr="00CB266E">
        <w:rPr>
          <w:noProof/>
          <w:lang w:val="es-CR"/>
        </w:rPr>
        <w:instrText xml:space="preserve"> PAGEREF _Toc274861450 \h </w:instrText>
      </w:r>
      <w:r>
        <w:rPr>
          <w:noProof/>
        </w:rPr>
      </w:r>
      <w:r>
        <w:rPr>
          <w:noProof/>
        </w:rPr>
        <w:fldChar w:fldCharType="separate"/>
      </w:r>
      <w:r w:rsidRPr="00CB266E">
        <w:rPr>
          <w:noProof/>
          <w:lang w:val="es-CR"/>
        </w:rPr>
        <w:t>3</w:t>
      </w:r>
      <w:r>
        <w:rPr>
          <w:noProof/>
        </w:rPr>
        <w:fldChar w:fldCharType="end"/>
      </w:r>
    </w:p>
    <w:p w:rsidR="00CB266E" w:rsidRDefault="00CB266E">
      <w:pPr>
        <w:pStyle w:val="TDC1"/>
        <w:tabs>
          <w:tab w:val="right" w:leader="dot" w:pos="8828"/>
        </w:tabs>
        <w:rPr>
          <w:noProof/>
          <w:sz w:val="22"/>
          <w:szCs w:val="22"/>
          <w:lang w:val="es-CR" w:eastAsia="es-CR" w:bidi="ar-SA"/>
        </w:rPr>
      </w:pPr>
      <w:r w:rsidRPr="00813C68">
        <w:rPr>
          <w:noProof/>
          <w:lang w:val="es-ES_tradnl"/>
        </w:rPr>
        <w:t>Manual de usuario</w:t>
      </w:r>
      <w:r w:rsidRPr="00CB266E">
        <w:rPr>
          <w:noProof/>
          <w:lang w:val="es-CR"/>
        </w:rPr>
        <w:tab/>
      </w:r>
      <w:r>
        <w:rPr>
          <w:noProof/>
        </w:rPr>
        <w:fldChar w:fldCharType="begin"/>
      </w:r>
      <w:r w:rsidRPr="00CB266E">
        <w:rPr>
          <w:noProof/>
          <w:lang w:val="es-CR"/>
        </w:rPr>
        <w:instrText xml:space="preserve"> PAGEREF _Toc274861451 \h </w:instrText>
      </w:r>
      <w:r>
        <w:rPr>
          <w:noProof/>
        </w:rPr>
      </w:r>
      <w:r>
        <w:rPr>
          <w:noProof/>
        </w:rPr>
        <w:fldChar w:fldCharType="separate"/>
      </w:r>
      <w:r w:rsidRPr="00CB266E">
        <w:rPr>
          <w:noProof/>
          <w:lang w:val="es-CR"/>
        </w:rPr>
        <w:t>12</w:t>
      </w:r>
      <w:r>
        <w:rPr>
          <w:noProof/>
        </w:rPr>
        <w:fldChar w:fldCharType="end"/>
      </w:r>
    </w:p>
    <w:p w:rsidR="00CB266E" w:rsidRDefault="00CB266E">
      <w:pPr>
        <w:pStyle w:val="TDC2"/>
        <w:tabs>
          <w:tab w:val="right" w:leader="dot" w:pos="8828"/>
        </w:tabs>
        <w:rPr>
          <w:noProof/>
          <w:sz w:val="22"/>
          <w:szCs w:val="22"/>
          <w:lang w:val="es-CR" w:eastAsia="es-CR" w:bidi="ar-SA"/>
        </w:rPr>
      </w:pPr>
      <w:r w:rsidRPr="00813C68">
        <w:rPr>
          <w:noProof/>
          <w:lang w:val="es-ES_tradnl"/>
        </w:rPr>
        <w:t>Entrenamiento</w:t>
      </w:r>
      <w:r w:rsidRPr="00CB266E">
        <w:rPr>
          <w:noProof/>
          <w:lang w:val="es-CR"/>
        </w:rPr>
        <w:tab/>
      </w:r>
      <w:r>
        <w:rPr>
          <w:noProof/>
        </w:rPr>
        <w:fldChar w:fldCharType="begin"/>
      </w:r>
      <w:r w:rsidRPr="00CB266E">
        <w:rPr>
          <w:noProof/>
          <w:lang w:val="es-CR"/>
        </w:rPr>
        <w:instrText xml:space="preserve"> PAGEREF _Toc274861452 \h </w:instrText>
      </w:r>
      <w:r>
        <w:rPr>
          <w:noProof/>
        </w:rPr>
      </w:r>
      <w:r>
        <w:rPr>
          <w:noProof/>
        </w:rPr>
        <w:fldChar w:fldCharType="separate"/>
      </w:r>
      <w:r w:rsidRPr="00CB266E">
        <w:rPr>
          <w:noProof/>
          <w:lang w:val="es-CR"/>
        </w:rPr>
        <w:t>12</w:t>
      </w:r>
      <w:r>
        <w:rPr>
          <w:noProof/>
        </w:rPr>
        <w:fldChar w:fldCharType="end"/>
      </w:r>
    </w:p>
    <w:p w:rsidR="00CB266E" w:rsidRDefault="00CB266E">
      <w:pPr>
        <w:pStyle w:val="TDC2"/>
        <w:tabs>
          <w:tab w:val="right" w:leader="dot" w:pos="8828"/>
        </w:tabs>
        <w:rPr>
          <w:noProof/>
          <w:sz w:val="22"/>
          <w:szCs w:val="22"/>
          <w:lang w:val="es-CR" w:eastAsia="es-CR" w:bidi="ar-SA"/>
        </w:rPr>
      </w:pPr>
      <w:r w:rsidRPr="00813C68">
        <w:rPr>
          <w:noProof/>
          <w:lang w:val="es-ES_tradnl"/>
        </w:rPr>
        <w:t>Creación de muestras</w:t>
      </w:r>
      <w:r w:rsidRPr="00CB266E">
        <w:rPr>
          <w:noProof/>
          <w:lang w:val="es-CR"/>
        </w:rPr>
        <w:tab/>
      </w:r>
      <w:r>
        <w:rPr>
          <w:noProof/>
        </w:rPr>
        <w:fldChar w:fldCharType="begin"/>
      </w:r>
      <w:r w:rsidRPr="00CB266E">
        <w:rPr>
          <w:noProof/>
          <w:lang w:val="es-CR"/>
        </w:rPr>
        <w:instrText xml:space="preserve"> PAGEREF _Toc274861453 \h </w:instrText>
      </w:r>
      <w:r>
        <w:rPr>
          <w:noProof/>
        </w:rPr>
      </w:r>
      <w:r>
        <w:rPr>
          <w:noProof/>
        </w:rPr>
        <w:fldChar w:fldCharType="separate"/>
      </w:r>
      <w:r w:rsidRPr="00CB266E">
        <w:rPr>
          <w:noProof/>
          <w:lang w:val="es-CR"/>
        </w:rPr>
        <w:t>17</w:t>
      </w:r>
      <w:r>
        <w:rPr>
          <w:noProof/>
        </w:rPr>
        <w:fldChar w:fldCharType="end"/>
      </w:r>
    </w:p>
    <w:p w:rsidR="00CB266E" w:rsidRDefault="00CB266E">
      <w:pPr>
        <w:pStyle w:val="TDC2"/>
        <w:tabs>
          <w:tab w:val="right" w:leader="dot" w:pos="8828"/>
        </w:tabs>
        <w:rPr>
          <w:noProof/>
          <w:sz w:val="22"/>
          <w:szCs w:val="22"/>
          <w:lang w:val="es-CR" w:eastAsia="es-CR" w:bidi="ar-SA"/>
        </w:rPr>
      </w:pPr>
      <w:r w:rsidRPr="00813C68">
        <w:rPr>
          <w:noProof/>
          <w:lang w:val="es-ES_tradnl"/>
        </w:rPr>
        <w:t>Ejecución</w:t>
      </w:r>
      <w:r w:rsidRPr="00CB266E">
        <w:rPr>
          <w:noProof/>
          <w:lang w:val="es-CR"/>
        </w:rPr>
        <w:tab/>
      </w:r>
      <w:r>
        <w:rPr>
          <w:noProof/>
        </w:rPr>
        <w:fldChar w:fldCharType="begin"/>
      </w:r>
      <w:r w:rsidRPr="00CB266E">
        <w:rPr>
          <w:noProof/>
          <w:lang w:val="es-CR"/>
        </w:rPr>
        <w:instrText xml:space="preserve"> PAGEREF _Toc274861454 \h </w:instrText>
      </w:r>
      <w:r>
        <w:rPr>
          <w:noProof/>
        </w:rPr>
      </w:r>
      <w:r>
        <w:rPr>
          <w:noProof/>
        </w:rPr>
        <w:fldChar w:fldCharType="separate"/>
      </w:r>
      <w:r w:rsidRPr="00CB266E">
        <w:rPr>
          <w:noProof/>
          <w:lang w:val="es-CR"/>
        </w:rPr>
        <w:t>21</w:t>
      </w:r>
      <w:r>
        <w:rPr>
          <w:noProof/>
        </w:rPr>
        <w:fldChar w:fldCharType="end"/>
      </w:r>
    </w:p>
    <w:p w:rsidR="00CB266E" w:rsidRDefault="00CB266E">
      <w:pPr>
        <w:pStyle w:val="TDC2"/>
        <w:tabs>
          <w:tab w:val="right" w:leader="dot" w:pos="8828"/>
        </w:tabs>
        <w:rPr>
          <w:noProof/>
          <w:sz w:val="22"/>
          <w:szCs w:val="22"/>
          <w:lang w:val="es-CR" w:eastAsia="es-CR" w:bidi="ar-SA"/>
        </w:rPr>
      </w:pPr>
      <w:r w:rsidRPr="00813C68">
        <w:rPr>
          <w:noProof/>
          <w:lang w:val="es-ES_tradnl"/>
        </w:rPr>
        <w:t>Salir</w:t>
      </w:r>
      <w:r w:rsidRPr="00CB266E">
        <w:rPr>
          <w:noProof/>
          <w:lang w:val="es-CR"/>
        </w:rPr>
        <w:tab/>
      </w:r>
      <w:r>
        <w:rPr>
          <w:noProof/>
        </w:rPr>
        <w:fldChar w:fldCharType="begin"/>
      </w:r>
      <w:r w:rsidRPr="00CB266E">
        <w:rPr>
          <w:noProof/>
          <w:lang w:val="es-CR"/>
        </w:rPr>
        <w:instrText xml:space="preserve"> PAGEREF _Toc274861455 \h </w:instrText>
      </w:r>
      <w:r>
        <w:rPr>
          <w:noProof/>
        </w:rPr>
      </w:r>
      <w:r>
        <w:rPr>
          <w:noProof/>
        </w:rPr>
        <w:fldChar w:fldCharType="separate"/>
      </w:r>
      <w:r w:rsidRPr="00CB266E">
        <w:rPr>
          <w:noProof/>
          <w:lang w:val="es-CR"/>
        </w:rPr>
        <w:t>24</w:t>
      </w:r>
      <w:r>
        <w:rPr>
          <w:noProof/>
        </w:rPr>
        <w:fldChar w:fldCharType="end"/>
      </w:r>
    </w:p>
    <w:p w:rsidR="00CB266E" w:rsidRDefault="00CB266E">
      <w:pPr>
        <w:pStyle w:val="TDC2"/>
        <w:tabs>
          <w:tab w:val="right" w:leader="dot" w:pos="8828"/>
        </w:tabs>
        <w:rPr>
          <w:noProof/>
          <w:sz w:val="22"/>
          <w:szCs w:val="22"/>
          <w:lang w:val="es-CR" w:eastAsia="es-CR" w:bidi="ar-SA"/>
        </w:rPr>
      </w:pPr>
      <w:r w:rsidRPr="00813C68">
        <w:rPr>
          <w:noProof/>
          <w:lang w:val="es-ES_tradnl"/>
        </w:rPr>
        <w:t>Acerca de</w:t>
      </w:r>
      <w:r w:rsidRPr="00CB266E">
        <w:rPr>
          <w:noProof/>
          <w:lang w:val="es-CR"/>
        </w:rPr>
        <w:tab/>
      </w:r>
      <w:r>
        <w:rPr>
          <w:noProof/>
        </w:rPr>
        <w:fldChar w:fldCharType="begin"/>
      </w:r>
      <w:r w:rsidRPr="00CB266E">
        <w:rPr>
          <w:noProof/>
          <w:lang w:val="es-CR"/>
        </w:rPr>
        <w:instrText xml:space="preserve"> PAGEREF _Toc274861456 \h </w:instrText>
      </w:r>
      <w:r>
        <w:rPr>
          <w:noProof/>
        </w:rPr>
      </w:r>
      <w:r>
        <w:rPr>
          <w:noProof/>
        </w:rPr>
        <w:fldChar w:fldCharType="separate"/>
      </w:r>
      <w:r w:rsidRPr="00CB266E">
        <w:rPr>
          <w:noProof/>
          <w:lang w:val="es-CR"/>
        </w:rPr>
        <w:t>25</w:t>
      </w:r>
      <w:r>
        <w:rPr>
          <w:noProof/>
        </w:rPr>
        <w:fldChar w:fldCharType="end"/>
      </w:r>
    </w:p>
    <w:p w:rsidR="00CB266E" w:rsidRDefault="00CB266E">
      <w:pPr>
        <w:pStyle w:val="TDC1"/>
        <w:tabs>
          <w:tab w:val="right" w:leader="dot" w:pos="8828"/>
        </w:tabs>
        <w:rPr>
          <w:noProof/>
          <w:sz w:val="22"/>
          <w:szCs w:val="22"/>
          <w:lang w:val="es-CR" w:eastAsia="es-CR" w:bidi="ar-SA"/>
        </w:rPr>
      </w:pPr>
      <w:r w:rsidRPr="00813C68">
        <w:rPr>
          <w:noProof/>
          <w:lang w:val="es-ES_tradnl"/>
        </w:rPr>
        <w:t>Observaciones</w:t>
      </w:r>
      <w:r w:rsidRPr="00CB266E">
        <w:rPr>
          <w:noProof/>
          <w:lang w:val="es-CR"/>
        </w:rPr>
        <w:tab/>
      </w:r>
      <w:r>
        <w:rPr>
          <w:noProof/>
        </w:rPr>
        <w:fldChar w:fldCharType="begin"/>
      </w:r>
      <w:r w:rsidRPr="00CB266E">
        <w:rPr>
          <w:noProof/>
          <w:lang w:val="es-CR"/>
        </w:rPr>
        <w:instrText xml:space="preserve"> PAGEREF _Toc274861457 \h </w:instrText>
      </w:r>
      <w:r>
        <w:rPr>
          <w:noProof/>
        </w:rPr>
      </w:r>
      <w:r>
        <w:rPr>
          <w:noProof/>
        </w:rPr>
        <w:fldChar w:fldCharType="separate"/>
      </w:r>
      <w:r w:rsidRPr="00CB266E">
        <w:rPr>
          <w:noProof/>
          <w:lang w:val="es-CR"/>
        </w:rPr>
        <w:t>25</w:t>
      </w:r>
      <w:r>
        <w:rPr>
          <w:noProof/>
        </w:rPr>
        <w:fldChar w:fldCharType="end"/>
      </w:r>
    </w:p>
    <w:p w:rsidR="00CB266E" w:rsidRDefault="00CB266E">
      <w:pPr>
        <w:pStyle w:val="TDC2"/>
        <w:tabs>
          <w:tab w:val="right" w:leader="dot" w:pos="8828"/>
        </w:tabs>
        <w:rPr>
          <w:noProof/>
          <w:sz w:val="22"/>
          <w:szCs w:val="22"/>
          <w:lang w:val="es-CR" w:eastAsia="es-CR" w:bidi="ar-SA"/>
        </w:rPr>
      </w:pPr>
      <w:r w:rsidRPr="00813C68">
        <w:rPr>
          <w:noProof/>
          <w:lang w:val="es-ES_tradnl"/>
        </w:rPr>
        <w:t>Formato de los archivos</w:t>
      </w:r>
      <w:r w:rsidRPr="00CB266E">
        <w:rPr>
          <w:noProof/>
          <w:lang w:val="es-CR"/>
        </w:rPr>
        <w:tab/>
      </w:r>
      <w:r>
        <w:rPr>
          <w:noProof/>
        </w:rPr>
        <w:fldChar w:fldCharType="begin"/>
      </w:r>
      <w:r w:rsidRPr="00CB266E">
        <w:rPr>
          <w:noProof/>
          <w:lang w:val="es-CR"/>
        </w:rPr>
        <w:instrText xml:space="preserve"> PAGEREF _Toc274861458 \h </w:instrText>
      </w:r>
      <w:r>
        <w:rPr>
          <w:noProof/>
        </w:rPr>
      </w:r>
      <w:r>
        <w:rPr>
          <w:noProof/>
        </w:rPr>
        <w:fldChar w:fldCharType="separate"/>
      </w:r>
      <w:r w:rsidRPr="00CB266E">
        <w:rPr>
          <w:noProof/>
          <w:lang w:val="es-CR"/>
        </w:rPr>
        <w:t>25</w:t>
      </w:r>
      <w:r>
        <w:rPr>
          <w:noProof/>
        </w:rPr>
        <w:fldChar w:fldCharType="end"/>
      </w:r>
    </w:p>
    <w:p w:rsidR="00740D94" w:rsidRDefault="00401052" w:rsidP="00740D94">
      <w:pPr>
        <w:pStyle w:val="TDC1"/>
        <w:tabs>
          <w:tab w:val="right" w:leader="dot" w:pos="8838"/>
        </w:tabs>
        <w:rPr>
          <w:lang w:val="es-ES_tradnl"/>
        </w:rPr>
      </w:pPr>
      <w:r w:rsidRPr="00D261CE">
        <w:rPr>
          <w:lang w:val="es-ES_tradnl"/>
        </w:rPr>
        <w:fldChar w:fldCharType="end"/>
      </w:r>
    </w:p>
    <w:p w:rsidR="00740D94" w:rsidRDefault="00740D94" w:rsidP="00740D94">
      <w:pPr>
        <w:rPr>
          <w:lang w:val="es-ES_tradnl"/>
        </w:rPr>
      </w:pPr>
    </w:p>
    <w:p w:rsidR="00740D94" w:rsidRDefault="00740D94" w:rsidP="00740D94">
      <w:pPr>
        <w:rPr>
          <w:lang w:val="es-ES_tradnl"/>
        </w:rPr>
      </w:pPr>
    </w:p>
    <w:p w:rsidR="00740D94" w:rsidRDefault="00740D94" w:rsidP="00740D94">
      <w:pPr>
        <w:rPr>
          <w:lang w:val="es-ES_tradnl"/>
        </w:rPr>
      </w:pPr>
    </w:p>
    <w:p w:rsidR="00740D94" w:rsidRDefault="00740D94" w:rsidP="00740D94">
      <w:pPr>
        <w:rPr>
          <w:lang w:val="es-ES_tradnl"/>
        </w:rPr>
      </w:pPr>
    </w:p>
    <w:p w:rsidR="00740D94" w:rsidRDefault="00740D94" w:rsidP="00740D94">
      <w:pPr>
        <w:rPr>
          <w:lang w:val="es-ES_tradnl"/>
        </w:rPr>
      </w:pPr>
    </w:p>
    <w:p w:rsidR="00740D94" w:rsidRDefault="00740D94" w:rsidP="00740D94">
      <w:pPr>
        <w:rPr>
          <w:lang w:val="es-ES_tradnl"/>
        </w:rPr>
      </w:pPr>
    </w:p>
    <w:p w:rsidR="00740D94" w:rsidRDefault="00740D94" w:rsidP="00740D94">
      <w:pPr>
        <w:rPr>
          <w:lang w:val="es-ES_tradnl"/>
        </w:rPr>
      </w:pPr>
    </w:p>
    <w:p w:rsidR="00740D94" w:rsidRDefault="00740D94" w:rsidP="00740D94">
      <w:pPr>
        <w:rPr>
          <w:lang w:val="es-ES_tradnl"/>
        </w:rPr>
      </w:pPr>
    </w:p>
    <w:p w:rsidR="00740D94" w:rsidRDefault="00740D94" w:rsidP="00740D94">
      <w:pPr>
        <w:rPr>
          <w:lang w:val="es-ES_tradnl"/>
        </w:rPr>
      </w:pPr>
    </w:p>
    <w:p w:rsidR="00740D94" w:rsidRDefault="00740D94" w:rsidP="00740D94">
      <w:pPr>
        <w:rPr>
          <w:lang w:val="es-ES_tradnl"/>
        </w:rPr>
      </w:pPr>
    </w:p>
    <w:p w:rsidR="00740D94" w:rsidRDefault="00740D94" w:rsidP="00740D94">
      <w:pPr>
        <w:rPr>
          <w:lang w:val="es-ES_tradnl"/>
        </w:rPr>
      </w:pPr>
    </w:p>
    <w:p w:rsidR="00E504F5" w:rsidRDefault="00E504F5" w:rsidP="00740D94">
      <w:pPr>
        <w:rPr>
          <w:lang w:val="es-ES_tradnl"/>
        </w:rPr>
      </w:pPr>
    </w:p>
    <w:p w:rsidR="00740D94" w:rsidRPr="00740D94" w:rsidRDefault="00740D94" w:rsidP="00740D94">
      <w:pPr>
        <w:rPr>
          <w:lang w:val="es-ES_tradnl"/>
        </w:rPr>
        <w:sectPr w:rsidR="00740D94" w:rsidRPr="00740D94" w:rsidSect="00895E76">
          <w:type w:val="continuous"/>
          <w:pgSz w:w="12240" w:h="15840"/>
          <w:pgMar w:top="1417" w:right="1701" w:bottom="1417" w:left="1701" w:header="720" w:footer="720" w:gutter="0"/>
          <w:cols w:space="720"/>
          <w:docGrid w:linePitch="360"/>
        </w:sectPr>
      </w:pPr>
    </w:p>
    <w:p w:rsidR="00895E76" w:rsidRPr="00D261CE" w:rsidRDefault="00740D94" w:rsidP="00895E76">
      <w:pPr>
        <w:pStyle w:val="Ttulo1"/>
        <w:rPr>
          <w:lang w:val="es-ES_tradnl"/>
        </w:rPr>
      </w:pPr>
      <w:bookmarkStart w:id="0" w:name="_Toc274861449"/>
      <w:r>
        <w:rPr>
          <w:lang w:val="es-ES_tradnl"/>
        </w:rPr>
        <w:lastRenderedPageBreak/>
        <w:t>Herramienta utilizada para la implementación</w:t>
      </w:r>
      <w:bookmarkEnd w:id="0"/>
    </w:p>
    <w:p w:rsidR="00740D94" w:rsidRPr="00D261CE" w:rsidRDefault="001C3F05" w:rsidP="00740D94">
      <w:pPr>
        <w:ind w:firstLine="708"/>
        <w:rPr>
          <w:lang w:val="es-ES_tradnl"/>
        </w:rPr>
      </w:pPr>
      <w:r>
        <w:rPr>
          <w:lang w:val="es-ES_tradnl"/>
        </w:rPr>
        <w:t xml:space="preserve">Para la implementación se utilizó el lenguaje de programación C-Sharp de </w:t>
      </w:r>
      <w:r w:rsidR="00E504F5">
        <w:rPr>
          <w:lang w:val="es-ES_tradnl"/>
        </w:rPr>
        <w:t>Microsoft .Net Framework versión 3.5 SP1</w:t>
      </w:r>
      <w:r>
        <w:rPr>
          <w:lang w:val="es-ES_tradnl"/>
        </w:rPr>
        <w:t xml:space="preserve">, utilizando el IDE </w:t>
      </w:r>
      <w:r w:rsidR="00E504F5">
        <w:rPr>
          <w:lang w:val="es-ES_tradnl"/>
        </w:rPr>
        <w:t xml:space="preserve">Microsoft </w:t>
      </w:r>
      <w:r>
        <w:rPr>
          <w:lang w:val="es-ES_tradnl"/>
        </w:rPr>
        <w:t>Visual Studio 2008.</w:t>
      </w:r>
    </w:p>
    <w:p w:rsidR="00895E76" w:rsidRPr="00D261CE" w:rsidRDefault="00895E76" w:rsidP="00E504F5">
      <w:pPr>
        <w:rPr>
          <w:lang w:val="es-ES_tradnl"/>
        </w:rPr>
      </w:pPr>
    </w:p>
    <w:p w:rsidR="009D6E14" w:rsidRDefault="00740D94" w:rsidP="00CB266E">
      <w:pPr>
        <w:pStyle w:val="Ttulo1"/>
        <w:rPr>
          <w:lang w:val="es-ES_tradnl"/>
        </w:rPr>
      </w:pPr>
      <w:bookmarkStart w:id="1" w:name="_Toc274861450"/>
      <w:r>
        <w:rPr>
          <w:lang w:val="es-ES_tradnl"/>
        </w:rPr>
        <w:t>Evaluación de los resultados</w:t>
      </w:r>
      <w:bookmarkEnd w:id="1"/>
      <w:r w:rsidR="00895E76" w:rsidRPr="00D261CE">
        <w:rPr>
          <w:lang w:val="es-ES_tradnl"/>
        </w:rPr>
        <w:t xml:space="preserve"> </w:t>
      </w:r>
    </w:p>
    <w:p w:rsidR="00895E76" w:rsidRDefault="009D6E14" w:rsidP="009D6E14">
      <w:pPr>
        <w:ind w:firstLine="708"/>
        <w:jc w:val="both"/>
        <w:rPr>
          <w:lang w:val="es-ES_tradnl"/>
        </w:rPr>
      </w:pPr>
      <w:r>
        <w:rPr>
          <w:lang w:val="es-ES_tradnl"/>
        </w:rPr>
        <w:t xml:space="preserve">La ejecución se realizó con un entrenamiento con 225 neuronas en la capa de entrada, 169 neuronas en la capa oculta y 5 neuronas en la capa de salida. Con un error del 10%, un coeficiente de aprendizaje de 0,80 y con el rango de inicialización entre -0.3 y 0.3. Utilizando 250 muestras. El tiempo total de entrenamiento fue de </w:t>
      </w:r>
      <w:r w:rsidR="00E94F0B">
        <w:rPr>
          <w:lang w:val="es-ES_tradnl"/>
        </w:rPr>
        <w:t>aproximadamente 10462</w:t>
      </w:r>
      <w:r>
        <w:rPr>
          <w:lang w:val="es-ES_tradnl"/>
        </w:rPr>
        <w:t xml:space="preserve"> segundos realizando </w:t>
      </w:r>
      <w:r w:rsidR="00E94F0B" w:rsidRPr="00E94F0B">
        <w:rPr>
          <w:lang w:val="es-ES_tradnl"/>
        </w:rPr>
        <w:t>4494</w:t>
      </w:r>
      <w:r>
        <w:rPr>
          <w:lang w:val="es-ES_tradnl"/>
        </w:rPr>
        <w:t xml:space="preserve"> iteraciones.</w:t>
      </w:r>
      <w:r w:rsidR="00ED6EEC">
        <w:rPr>
          <w:lang w:val="es-ES_tradnl"/>
        </w:rPr>
        <w:t xml:space="preserve"> El resultado de pesos de este entrenamiento se encuentra en el archivo “Pesos1.ap” que se encuentra en la carpeta “Pesos”.</w:t>
      </w:r>
    </w:p>
    <w:p w:rsidR="009D6E14" w:rsidRDefault="009D6E14" w:rsidP="009D6E14">
      <w:pPr>
        <w:jc w:val="both"/>
        <w:rPr>
          <w:lang w:val="es-ES_tradnl"/>
        </w:rPr>
      </w:pPr>
      <w:r>
        <w:rPr>
          <w:lang w:val="es-ES_tradnl"/>
        </w:rPr>
        <w:t>Los resultados obtenidos para cada una de las muestras son los siguientes:</w:t>
      </w:r>
    </w:p>
    <w:p w:rsidR="009D6E14" w:rsidRDefault="009D6E14" w:rsidP="009D6E14">
      <w:pPr>
        <w:pStyle w:val="Prrafodelista"/>
        <w:numPr>
          <w:ilvl w:val="0"/>
          <w:numId w:val="18"/>
        </w:numPr>
        <w:jc w:val="both"/>
        <w:rPr>
          <w:lang w:val="es-ES_tradnl"/>
        </w:rPr>
      </w:pPr>
      <w:r>
        <w:rPr>
          <w:lang w:val="es-ES_tradnl"/>
        </w:rPr>
        <w:t>Pruebas para “A”:</w:t>
      </w:r>
    </w:p>
    <w:p w:rsidR="009D6E14" w:rsidRDefault="009D6E14" w:rsidP="009D6E14">
      <w:pPr>
        <w:pStyle w:val="Prrafodelista"/>
        <w:numPr>
          <w:ilvl w:val="1"/>
          <w:numId w:val="18"/>
        </w:numPr>
        <w:jc w:val="both"/>
        <w:rPr>
          <w:lang w:val="es-ES_tradnl"/>
        </w:rPr>
      </w:pPr>
      <w:r w:rsidRPr="009D6E14">
        <w:rPr>
          <w:lang w:val="es-ES_tradnl"/>
        </w:rPr>
        <w:t>Prueba 1:</w:t>
      </w:r>
    </w:p>
    <w:p w:rsidR="009D6E14" w:rsidRDefault="009D6E14" w:rsidP="009D6E14">
      <w:pPr>
        <w:pStyle w:val="Prrafodelista"/>
        <w:ind w:left="1080"/>
        <w:jc w:val="both"/>
        <w:rPr>
          <w:lang w:val="es-ES_tradnl"/>
        </w:rPr>
      </w:pPr>
      <w:r>
        <w:rPr>
          <w:lang w:val="es-ES_tradnl"/>
        </w:rPr>
        <w:t>Con la muestra:</w:t>
      </w:r>
    </w:p>
    <w:p w:rsidR="009D6E14" w:rsidRPr="00CB266E" w:rsidRDefault="0067779B" w:rsidP="00CB266E">
      <w:pPr>
        <w:jc w:val="center"/>
        <w:rPr>
          <w:lang w:val="es-ES_tradnl"/>
        </w:rPr>
      </w:pPr>
      <w:r>
        <w:rPr>
          <w:noProof/>
          <w:lang w:val="es-CR" w:eastAsia="es-CR" w:bidi="ar-SA"/>
        </w:rPr>
        <w:drawing>
          <wp:inline distT="0" distB="0" distL="0" distR="0">
            <wp:extent cx="1209675" cy="1221613"/>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214296" cy="1226279"/>
                    </a:xfrm>
                    <a:prstGeom prst="rect">
                      <a:avLst/>
                    </a:prstGeom>
                    <a:noFill/>
                    <a:ln w="9525">
                      <a:noFill/>
                      <a:miter lim="800000"/>
                      <a:headEnd/>
                      <a:tailEnd/>
                    </a:ln>
                  </pic:spPr>
                </pic:pic>
              </a:graphicData>
            </a:graphic>
          </wp:inline>
        </w:drawing>
      </w:r>
    </w:p>
    <w:p w:rsidR="009D6E14" w:rsidRDefault="009D6E14" w:rsidP="00B131CC">
      <w:pPr>
        <w:pStyle w:val="Prrafodelista"/>
        <w:ind w:left="1080"/>
        <w:jc w:val="both"/>
        <w:rPr>
          <w:lang w:val="es-ES_tradnl"/>
        </w:rPr>
      </w:pPr>
      <w:r>
        <w:rPr>
          <w:lang w:val="es-ES_tradnl"/>
        </w:rPr>
        <w:t>Se obtuvo el resultado:</w:t>
      </w:r>
      <w:r w:rsidR="00E94F0B">
        <w:rPr>
          <w:lang w:val="es-ES_tradnl"/>
        </w:rPr>
        <w:t xml:space="preserve"> “A”</w:t>
      </w:r>
    </w:p>
    <w:p w:rsidR="00B131CC" w:rsidRPr="00B131CC" w:rsidRDefault="00B131CC" w:rsidP="00B131CC">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2</w:t>
      </w:r>
      <w:r w:rsidRPr="009D6E14">
        <w:rPr>
          <w:lang w:val="es-ES_tradnl"/>
        </w:rPr>
        <w:t>:</w:t>
      </w:r>
    </w:p>
    <w:p w:rsidR="009D6E14" w:rsidRPr="00CB266E" w:rsidRDefault="009D6E14" w:rsidP="00CB266E">
      <w:pPr>
        <w:pStyle w:val="Prrafodelista"/>
        <w:ind w:left="732" w:firstLine="348"/>
        <w:jc w:val="both"/>
        <w:rPr>
          <w:lang w:val="es-ES_tradnl"/>
        </w:rPr>
      </w:pPr>
      <w:r>
        <w:rPr>
          <w:lang w:val="es-ES_tradnl"/>
        </w:rPr>
        <w:t>Con la muestra:</w:t>
      </w:r>
    </w:p>
    <w:p w:rsidR="0067779B" w:rsidRPr="00A36059" w:rsidRDefault="0067779B" w:rsidP="00A36059">
      <w:pPr>
        <w:pStyle w:val="Prrafodelista"/>
        <w:ind w:left="360"/>
        <w:jc w:val="center"/>
        <w:rPr>
          <w:lang w:val="es-ES_tradnl"/>
        </w:rPr>
      </w:pPr>
      <w:r>
        <w:rPr>
          <w:noProof/>
          <w:lang w:val="es-CR" w:eastAsia="es-CR" w:bidi="ar-SA"/>
        </w:rPr>
        <w:drawing>
          <wp:inline distT="0" distB="0" distL="0" distR="0">
            <wp:extent cx="1323975" cy="1323975"/>
            <wp:effectExtent l="19050" t="0" r="9525"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323975" cy="1323975"/>
                    </a:xfrm>
                    <a:prstGeom prst="rect">
                      <a:avLst/>
                    </a:prstGeom>
                    <a:noFill/>
                    <a:ln w="9525">
                      <a:noFill/>
                      <a:miter lim="800000"/>
                      <a:headEnd/>
                      <a:tailEnd/>
                    </a:ln>
                  </pic:spPr>
                </pic:pic>
              </a:graphicData>
            </a:graphic>
          </wp:inline>
        </w:drawing>
      </w:r>
    </w:p>
    <w:p w:rsidR="009D6E14" w:rsidRPr="00A36059" w:rsidRDefault="009D6E14" w:rsidP="00A36059">
      <w:pPr>
        <w:pStyle w:val="Prrafodelista"/>
        <w:ind w:left="732" w:firstLine="348"/>
        <w:jc w:val="both"/>
        <w:rPr>
          <w:lang w:val="es-ES_tradnl"/>
        </w:rPr>
      </w:pPr>
      <w:r>
        <w:rPr>
          <w:lang w:val="es-ES_tradnl"/>
        </w:rPr>
        <w:t>Se obtuvo el resultado:</w:t>
      </w:r>
      <w:r w:rsidR="00E94F0B">
        <w:rPr>
          <w:lang w:val="es-ES_tradnl"/>
        </w:rPr>
        <w:t xml:space="preserve"> “A”</w:t>
      </w:r>
    </w:p>
    <w:p w:rsidR="009D6E14" w:rsidRDefault="009D6E14" w:rsidP="009D6E14">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lastRenderedPageBreak/>
        <w:t xml:space="preserve">Prueba </w:t>
      </w:r>
      <w:r>
        <w:rPr>
          <w:lang w:val="es-ES_tradnl"/>
        </w:rPr>
        <w:t>3</w:t>
      </w:r>
      <w:r w:rsidRPr="009D6E14">
        <w:rPr>
          <w:lang w:val="es-ES_tradnl"/>
        </w:rPr>
        <w:t>:</w:t>
      </w:r>
    </w:p>
    <w:p w:rsidR="009D6E14" w:rsidRDefault="009D6E14" w:rsidP="009D6E14">
      <w:pPr>
        <w:pStyle w:val="Prrafodelista"/>
        <w:ind w:left="1080"/>
        <w:jc w:val="both"/>
        <w:rPr>
          <w:lang w:val="es-ES_tradnl"/>
        </w:rPr>
      </w:pPr>
      <w:r>
        <w:rPr>
          <w:lang w:val="es-ES_tradnl"/>
        </w:rPr>
        <w:t>Con la muestra:</w:t>
      </w:r>
    </w:p>
    <w:p w:rsidR="009D6E14" w:rsidRPr="00A36059" w:rsidRDefault="0067779B" w:rsidP="00A36059">
      <w:pPr>
        <w:jc w:val="center"/>
        <w:rPr>
          <w:lang w:val="es-ES_tradnl"/>
        </w:rPr>
      </w:pPr>
      <w:r>
        <w:rPr>
          <w:noProof/>
          <w:lang w:val="es-CR" w:eastAsia="es-CR" w:bidi="ar-SA"/>
        </w:rPr>
        <w:drawing>
          <wp:inline distT="0" distB="0" distL="0" distR="0">
            <wp:extent cx="1209675" cy="1217607"/>
            <wp:effectExtent l="19050" t="0" r="9525"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1212026" cy="1219973"/>
                    </a:xfrm>
                    <a:prstGeom prst="rect">
                      <a:avLst/>
                    </a:prstGeom>
                    <a:noFill/>
                    <a:ln w="9525">
                      <a:noFill/>
                      <a:miter lim="800000"/>
                      <a:headEnd/>
                      <a:tailEnd/>
                    </a:ln>
                  </pic:spPr>
                </pic:pic>
              </a:graphicData>
            </a:graphic>
          </wp:inline>
        </w:drawing>
      </w:r>
    </w:p>
    <w:p w:rsidR="009D6E14" w:rsidRDefault="009D6E14" w:rsidP="00A36059">
      <w:pPr>
        <w:pStyle w:val="Prrafodelista"/>
        <w:ind w:left="1080"/>
        <w:jc w:val="both"/>
        <w:rPr>
          <w:lang w:val="es-ES_tradnl"/>
        </w:rPr>
      </w:pPr>
      <w:r>
        <w:rPr>
          <w:lang w:val="es-ES_tradnl"/>
        </w:rPr>
        <w:t>Se obtuvo el resultado:</w:t>
      </w:r>
      <w:r w:rsidR="00E94F0B">
        <w:rPr>
          <w:lang w:val="es-ES_tradnl"/>
        </w:rPr>
        <w:t xml:space="preserve"> “A”</w:t>
      </w:r>
    </w:p>
    <w:p w:rsidR="00A36059" w:rsidRPr="009D6E14" w:rsidRDefault="00A36059" w:rsidP="00A36059">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4</w:t>
      </w:r>
      <w:r w:rsidRPr="009D6E14">
        <w:rPr>
          <w:lang w:val="es-ES_tradnl"/>
        </w:rPr>
        <w:t>:</w:t>
      </w:r>
    </w:p>
    <w:p w:rsidR="009D6E14" w:rsidRPr="00A36059" w:rsidRDefault="009D6E14" w:rsidP="00A36059">
      <w:pPr>
        <w:pStyle w:val="Prrafodelista"/>
        <w:ind w:left="1080"/>
        <w:jc w:val="both"/>
        <w:rPr>
          <w:lang w:val="es-ES_tradnl"/>
        </w:rPr>
      </w:pPr>
      <w:r>
        <w:rPr>
          <w:lang w:val="es-ES_tradnl"/>
        </w:rPr>
        <w:t>Con la muestra:</w:t>
      </w:r>
    </w:p>
    <w:p w:rsidR="009D6E14" w:rsidRPr="0067779B" w:rsidRDefault="0067779B" w:rsidP="0067779B">
      <w:pPr>
        <w:jc w:val="center"/>
        <w:rPr>
          <w:lang w:val="es-ES_tradnl"/>
        </w:rPr>
      </w:pPr>
      <w:r>
        <w:rPr>
          <w:noProof/>
          <w:lang w:val="es-CR" w:eastAsia="es-CR" w:bidi="ar-SA"/>
        </w:rPr>
        <w:drawing>
          <wp:inline distT="0" distB="0" distL="0" distR="0">
            <wp:extent cx="1323975" cy="1337172"/>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326210" cy="1339429"/>
                    </a:xfrm>
                    <a:prstGeom prst="rect">
                      <a:avLst/>
                    </a:prstGeom>
                    <a:noFill/>
                    <a:ln w="9525">
                      <a:noFill/>
                      <a:miter lim="800000"/>
                      <a:headEnd/>
                      <a:tailEnd/>
                    </a:ln>
                  </pic:spPr>
                </pic:pic>
              </a:graphicData>
            </a:graphic>
          </wp:inline>
        </w:drawing>
      </w:r>
    </w:p>
    <w:p w:rsidR="009D6E14" w:rsidRDefault="009D6E14" w:rsidP="00A36059">
      <w:pPr>
        <w:pStyle w:val="Prrafodelista"/>
        <w:ind w:left="1080"/>
        <w:jc w:val="both"/>
        <w:rPr>
          <w:lang w:val="es-ES_tradnl"/>
        </w:rPr>
      </w:pPr>
      <w:r>
        <w:rPr>
          <w:lang w:val="es-ES_tradnl"/>
        </w:rPr>
        <w:t>Se obtuvo el resultado:</w:t>
      </w:r>
      <w:r w:rsidR="00E94F0B">
        <w:rPr>
          <w:lang w:val="es-ES_tradnl"/>
        </w:rPr>
        <w:t xml:space="preserve"> “?”</w:t>
      </w:r>
    </w:p>
    <w:p w:rsidR="00A36059" w:rsidRPr="009D6E14" w:rsidRDefault="00A36059" w:rsidP="00A36059">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5</w:t>
      </w:r>
      <w:r w:rsidRPr="009D6E14">
        <w:rPr>
          <w:lang w:val="es-ES_tradnl"/>
        </w:rPr>
        <w:t>:</w:t>
      </w:r>
    </w:p>
    <w:p w:rsidR="009D6E14" w:rsidRDefault="009D6E14" w:rsidP="009D6E14">
      <w:pPr>
        <w:pStyle w:val="Prrafodelista"/>
        <w:ind w:left="1080"/>
        <w:jc w:val="both"/>
        <w:rPr>
          <w:lang w:val="es-ES_tradnl"/>
        </w:rPr>
      </w:pPr>
      <w:r>
        <w:rPr>
          <w:lang w:val="es-ES_tradnl"/>
        </w:rPr>
        <w:t>Con la muestra:</w:t>
      </w:r>
    </w:p>
    <w:p w:rsidR="009D6E14" w:rsidRPr="00B131CC" w:rsidRDefault="00ED6EEC" w:rsidP="00B131CC">
      <w:pPr>
        <w:jc w:val="center"/>
        <w:rPr>
          <w:lang w:val="es-ES_tradnl"/>
        </w:rPr>
      </w:pPr>
      <w:r>
        <w:rPr>
          <w:noProof/>
          <w:lang w:val="es-CR" w:eastAsia="es-CR" w:bidi="ar-SA"/>
        </w:rPr>
        <w:drawing>
          <wp:inline distT="0" distB="0" distL="0" distR="0">
            <wp:extent cx="1353113" cy="1362075"/>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57268" cy="1366257"/>
                    </a:xfrm>
                    <a:prstGeom prst="rect">
                      <a:avLst/>
                    </a:prstGeom>
                    <a:noFill/>
                    <a:ln w="9525">
                      <a:noFill/>
                      <a:miter lim="800000"/>
                      <a:headEnd/>
                      <a:tailEnd/>
                    </a:ln>
                  </pic:spPr>
                </pic:pic>
              </a:graphicData>
            </a:graphic>
          </wp:inline>
        </w:drawing>
      </w:r>
    </w:p>
    <w:p w:rsidR="009D6E14" w:rsidRDefault="009D6E14" w:rsidP="009D6E14">
      <w:pPr>
        <w:pStyle w:val="Prrafodelista"/>
        <w:ind w:left="1080"/>
        <w:jc w:val="both"/>
        <w:rPr>
          <w:lang w:val="es-ES_tradnl"/>
        </w:rPr>
      </w:pPr>
      <w:r>
        <w:rPr>
          <w:lang w:val="es-ES_tradnl"/>
        </w:rPr>
        <w:t>Se obtuvo el resultado:</w:t>
      </w:r>
      <w:r w:rsidR="00ED6EEC">
        <w:rPr>
          <w:lang w:val="es-ES_tradnl"/>
        </w:rPr>
        <w:t xml:space="preserve"> “A”</w:t>
      </w:r>
    </w:p>
    <w:p w:rsidR="009D6E14" w:rsidRDefault="009D6E14" w:rsidP="009D6E14">
      <w:pPr>
        <w:pStyle w:val="Prrafodelista"/>
        <w:ind w:left="1080"/>
        <w:jc w:val="both"/>
        <w:rPr>
          <w:lang w:val="es-ES_tradnl"/>
        </w:rPr>
      </w:pPr>
    </w:p>
    <w:p w:rsidR="00CB266E" w:rsidRDefault="00CB266E" w:rsidP="009D6E14">
      <w:pPr>
        <w:pStyle w:val="Prrafodelista"/>
        <w:ind w:left="1080"/>
        <w:jc w:val="both"/>
        <w:rPr>
          <w:lang w:val="es-ES_tradnl"/>
        </w:rPr>
      </w:pPr>
    </w:p>
    <w:p w:rsidR="00CB266E" w:rsidRDefault="00CB266E" w:rsidP="009D6E14">
      <w:pPr>
        <w:pStyle w:val="Prrafodelista"/>
        <w:ind w:left="1080"/>
        <w:jc w:val="both"/>
        <w:rPr>
          <w:lang w:val="es-ES_tradnl"/>
        </w:rPr>
      </w:pPr>
    </w:p>
    <w:p w:rsidR="00CB266E" w:rsidRDefault="00CB266E" w:rsidP="009D6E14">
      <w:pPr>
        <w:pStyle w:val="Prrafodelista"/>
        <w:ind w:left="1080"/>
        <w:jc w:val="both"/>
        <w:rPr>
          <w:lang w:val="es-ES_tradnl"/>
        </w:rPr>
      </w:pPr>
    </w:p>
    <w:p w:rsidR="00CB266E" w:rsidRPr="009D6E14" w:rsidRDefault="00CB266E" w:rsidP="009D6E14">
      <w:pPr>
        <w:pStyle w:val="Prrafodelista"/>
        <w:ind w:left="1080"/>
        <w:jc w:val="both"/>
        <w:rPr>
          <w:lang w:val="es-ES_tradnl"/>
        </w:rPr>
      </w:pPr>
    </w:p>
    <w:p w:rsidR="009D6E14" w:rsidRDefault="009D6E14" w:rsidP="009D6E14">
      <w:pPr>
        <w:pStyle w:val="Prrafodelista"/>
        <w:numPr>
          <w:ilvl w:val="0"/>
          <w:numId w:val="18"/>
        </w:numPr>
        <w:jc w:val="both"/>
        <w:rPr>
          <w:lang w:val="es-ES_tradnl"/>
        </w:rPr>
      </w:pPr>
      <w:r>
        <w:rPr>
          <w:lang w:val="es-ES_tradnl"/>
        </w:rPr>
        <w:lastRenderedPageBreak/>
        <w:t>Pruebas para “E”:</w:t>
      </w:r>
    </w:p>
    <w:p w:rsidR="009D6E14" w:rsidRDefault="009D6E14" w:rsidP="009D6E14">
      <w:pPr>
        <w:pStyle w:val="Prrafodelista"/>
        <w:numPr>
          <w:ilvl w:val="1"/>
          <w:numId w:val="18"/>
        </w:numPr>
        <w:jc w:val="both"/>
        <w:rPr>
          <w:lang w:val="es-ES_tradnl"/>
        </w:rPr>
      </w:pPr>
      <w:r w:rsidRPr="009D6E14">
        <w:rPr>
          <w:lang w:val="es-ES_tradnl"/>
        </w:rPr>
        <w:t>Prueba 1:</w:t>
      </w:r>
    </w:p>
    <w:p w:rsidR="009D6E14" w:rsidRDefault="009D6E14" w:rsidP="009D6E14">
      <w:pPr>
        <w:pStyle w:val="Prrafodelista"/>
        <w:ind w:left="1080"/>
        <w:jc w:val="both"/>
        <w:rPr>
          <w:lang w:val="es-ES_tradnl"/>
        </w:rPr>
      </w:pPr>
      <w:r>
        <w:rPr>
          <w:lang w:val="es-ES_tradnl"/>
        </w:rPr>
        <w:t>Con la muestra:</w:t>
      </w:r>
    </w:p>
    <w:p w:rsidR="009D6E14" w:rsidRPr="00B131CC" w:rsidRDefault="00ED6EEC" w:rsidP="00B131CC">
      <w:pPr>
        <w:jc w:val="center"/>
        <w:rPr>
          <w:lang w:val="es-ES_tradnl"/>
        </w:rPr>
      </w:pPr>
      <w:r>
        <w:rPr>
          <w:noProof/>
          <w:lang w:val="es-CR" w:eastAsia="es-CR" w:bidi="ar-SA"/>
        </w:rPr>
        <w:drawing>
          <wp:inline distT="0" distB="0" distL="0" distR="0">
            <wp:extent cx="1390650" cy="1399891"/>
            <wp:effectExtent l="19050" t="0" r="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392484" cy="1401737"/>
                    </a:xfrm>
                    <a:prstGeom prst="rect">
                      <a:avLst/>
                    </a:prstGeom>
                    <a:noFill/>
                    <a:ln w="9525">
                      <a:noFill/>
                      <a:miter lim="800000"/>
                      <a:headEnd/>
                      <a:tailEnd/>
                    </a:ln>
                  </pic:spPr>
                </pic:pic>
              </a:graphicData>
            </a:graphic>
          </wp:inline>
        </w:drawing>
      </w:r>
    </w:p>
    <w:p w:rsidR="009D6E14" w:rsidRDefault="009D6E14" w:rsidP="009D6E14">
      <w:pPr>
        <w:pStyle w:val="Prrafodelista"/>
        <w:ind w:left="1080"/>
        <w:jc w:val="both"/>
        <w:rPr>
          <w:lang w:val="es-ES_tradnl"/>
        </w:rPr>
      </w:pPr>
      <w:r>
        <w:rPr>
          <w:lang w:val="es-ES_tradnl"/>
        </w:rPr>
        <w:t>Se obtuvo el resultado:</w:t>
      </w:r>
      <w:r w:rsidR="00ED6EEC">
        <w:rPr>
          <w:lang w:val="es-ES_tradnl"/>
        </w:rPr>
        <w:t xml:space="preserve"> “E”</w:t>
      </w:r>
    </w:p>
    <w:p w:rsidR="009D6E14" w:rsidRDefault="009D6E14" w:rsidP="009D6E14">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2</w:t>
      </w:r>
      <w:r w:rsidRPr="009D6E14">
        <w:rPr>
          <w:lang w:val="es-ES_tradnl"/>
        </w:rPr>
        <w:t>:</w:t>
      </w:r>
    </w:p>
    <w:p w:rsidR="009D6E14" w:rsidRDefault="009D6E14" w:rsidP="009D6E14">
      <w:pPr>
        <w:pStyle w:val="Prrafodelista"/>
        <w:ind w:left="732" w:firstLine="348"/>
        <w:jc w:val="both"/>
        <w:rPr>
          <w:lang w:val="es-ES_tradnl"/>
        </w:rPr>
      </w:pPr>
      <w:r>
        <w:rPr>
          <w:lang w:val="es-ES_tradnl"/>
        </w:rPr>
        <w:t>Con la muestra:</w:t>
      </w:r>
    </w:p>
    <w:p w:rsidR="009D6E14" w:rsidRPr="00B131CC" w:rsidRDefault="00ED6EEC" w:rsidP="00B131CC">
      <w:pPr>
        <w:pStyle w:val="Prrafodelista"/>
        <w:ind w:left="360"/>
        <w:jc w:val="center"/>
        <w:rPr>
          <w:lang w:val="es-ES_tradnl"/>
        </w:rPr>
      </w:pPr>
      <w:r>
        <w:rPr>
          <w:noProof/>
          <w:lang w:val="es-CR" w:eastAsia="es-CR" w:bidi="ar-SA"/>
        </w:rPr>
        <w:drawing>
          <wp:inline distT="0" distB="0" distL="0" distR="0">
            <wp:extent cx="1209675" cy="1225644"/>
            <wp:effectExtent l="19050" t="0" r="9525" b="0"/>
            <wp:docPr id="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213962" cy="1229987"/>
                    </a:xfrm>
                    <a:prstGeom prst="rect">
                      <a:avLst/>
                    </a:prstGeom>
                    <a:noFill/>
                    <a:ln w="9525">
                      <a:noFill/>
                      <a:miter lim="800000"/>
                      <a:headEnd/>
                      <a:tailEnd/>
                    </a:ln>
                  </pic:spPr>
                </pic:pic>
              </a:graphicData>
            </a:graphic>
          </wp:inline>
        </w:drawing>
      </w:r>
    </w:p>
    <w:p w:rsidR="009D6E14" w:rsidRDefault="009D6E14" w:rsidP="009D6E14">
      <w:pPr>
        <w:pStyle w:val="Prrafodelista"/>
        <w:ind w:left="732" w:firstLine="348"/>
        <w:jc w:val="both"/>
        <w:rPr>
          <w:lang w:val="es-ES_tradnl"/>
        </w:rPr>
      </w:pPr>
      <w:r>
        <w:rPr>
          <w:lang w:val="es-ES_tradnl"/>
        </w:rPr>
        <w:t>Se obtuvo el resultado:</w:t>
      </w:r>
      <w:r w:rsidR="00ED6EEC">
        <w:rPr>
          <w:lang w:val="es-ES_tradnl"/>
        </w:rPr>
        <w:t xml:space="preserve"> “E”</w:t>
      </w:r>
    </w:p>
    <w:p w:rsidR="009D6E14" w:rsidRDefault="009D6E14" w:rsidP="009D6E14">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3</w:t>
      </w:r>
      <w:r w:rsidRPr="009D6E14">
        <w:rPr>
          <w:lang w:val="es-ES_tradnl"/>
        </w:rPr>
        <w:t>:</w:t>
      </w:r>
    </w:p>
    <w:p w:rsidR="009D6E14" w:rsidRDefault="009D6E14" w:rsidP="009D6E14">
      <w:pPr>
        <w:pStyle w:val="Prrafodelista"/>
        <w:ind w:left="1080"/>
        <w:jc w:val="both"/>
        <w:rPr>
          <w:lang w:val="es-ES_tradnl"/>
        </w:rPr>
      </w:pPr>
      <w:r>
        <w:rPr>
          <w:lang w:val="es-ES_tradnl"/>
        </w:rPr>
        <w:t>Con la muestra:</w:t>
      </w:r>
    </w:p>
    <w:p w:rsidR="009D6E14" w:rsidRPr="00B131CC" w:rsidRDefault="00ED6EEC" w:rsidP="00B131CC">
      <w:pPr>
        <w:jc w:val="center"/>
        <w:rPr>
          <w:lang w:val="es-ES_tradnl"/>
        </w:rPr>
      </w:pPr>
      <w:r>
        <w:rPr>
          <w:noProof/>
          <w:lang w:val="es-CR" w:eastAsia="es-CR" w:bidi="ar-SA"/>
        </w:rPr>
        <w:drawing>
          <wp:inline distT="0" distB="0" distL="0" distR="0">
            <wp:extent cx="1495016" cy="1504950"/>
            <wp:effectExtent l="19050" t="0" r="0" b="0"/>
            <wp:docPr id="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1497499" cy="1507450"/>
                    </a:xfrm>
                    <a:prstGeom prst="rect">
                      <a:avLst/>
                    </a:prstGeom>
                    <a:noFill/>
                    <a:ln w="9525">
                      <a:noFill/>
                      <a:miter lim="800000"/>
                      <a:headEnd/>
                      <a:tailEnd/>
                    </a:ln>
                  </pic:spPr>
                </pic:pic>
              </a:graphicData>
            </a:graphic>
          </wp:inline>
        </w:drawing>
      </w:r>
    </w:p>
    <w:p w:rsidR="009D6E14" w:rsidRDefault="009D6E14" w:rsidP="00A36059">
      <w:pPr>
        <w:pStyle w:val="Prrafodelista"/>
        <w:ind w:left="1080"/>
        <w:jc w:val="both"/>
        <w:rPr>
          <w:lang w:val="es-ES_tradnl"/>
        </w:rPr>
      </w:pPr>
      <w:r>
        <w:rPr>
          <w:lang w:val="es-ES_tradnl"/>
        </w:rPr>
        <w:t>Se obtuvo el resultado:</w:t>
      </w:r>
      <w:r w:rsidR="00ED6EEC">
        <w:rPr>
          <w:lang w:val="es-ES_tradnl"/>
        </w:rPr>
        <w:t xml:space="preserve"> “E”</w:t>
      </w:r>
    </w:p>
    <w:p w:rsidR="00A36059" w:rsidRDefault="00A36059" w:rsidP="00A36059">
      <w:pPr>
        <w:pStyle w:val="Prrafodelista"/>
        <w:ind w:left="1080"/>
        <w:jc w:val="both"/>
        <w:rPr>
          <w:lang w:val="es-ES_tradnl"/>
        </w:rPr>
      </w:pPr>
    </w:p>
    <w:p w:rsidR="00CB266E" w:rsidRDefault="00CB266E" w:rsidP="00A36059">
      <w:pPr>
        <w:pStyle w:val="Prrafodelista"/>
        <w:ind w:left="1080"/>
        <w:jc w:val="both"/>
        <w:rPr>
          <w:lang w:val="es-ES_tradnl"/>
        </w:rPr>
      </w:pPr>
    </w:p>
    <w:p w:rsidR="00CB266E" w:rsidRDefault="00CB266E" w:rsidP="00A36059">
      <w:pPr>
        <w:pStyle w:val="Prrafodelista"/>
        <w:ind w:left="1080"/>
        <w:jc w:val="both"/>
        <w:rPr>
          <w:lang w:val="es-ES_tradnl"/>
        </w:rPr>
      </w:pPr>
    </w:p>
    <w:p w:rsidR="00CB266E" w:rsidRPr="009D6E14" w:rsidRDefault="00CB266E" w:rsidP="00A36059">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lastRenderedPageBreak/>
        <w:t xml:space="preserve">Prueba </w:t>
      </w:r>
      <w:r>
        <w:rPr>
          <w:lang w:val="es-ES_tradnl"/>
        </w:rPr>
        <w:t>4</w:t>
      </w:r>
      <w:r w:rsidRPr="009D6E14">
        <w:rPr>
          <w:lang w:val="es-ES_tradnl"/>
        </w:rPr>
        <w:t>:</w:t>
      </w:r>
    </w:p>
    <w:p w:rsidR="009D6E14" w:rsidRDefault="009D6E14" w:rsidP="009D6E14">
      <w:pPr>
        <w:pStyle w:val="Prrafodelista"/>
        <w:ind w:left="1080"/>
        <w:jc w:val="both"/>
        <w:rPr>
          <w:lang w:val="es-ES_tradnl"/>
        </w:rPr>
      </w:pPr>
      <w:r>
        <w:rPr>
          <w:lang w:val="es-ES_tradnl"/>
        </w:rPr>
        <w:t>Con la muestra:</w:t>
      </w:r>
    </w:p>
    <w:p w:rsidR="009D6E14" w:rsidRPr="00B131CC" w:rsidRDefault="00ED6EEC" w:rsidP="00B131CC">
      <w:pPr>
        <w:jc w:val="center"/>
        <w:rPr>
          <w:lang w:val="es-ES_tradnl"/>
        </w:rPr>
      </w:pPr>
      <w:r>
        <w:rPr>
          <w:noProof/>
          <w:lang w:val="es-CR" w:eastAsia="es-CR" w:bidi="ar-SA"/>
        </w:rPr>
        <w:drawing>
          <wp:inline distT="0" distB="0" distL="0" distR="0">
            <wp:extent cx="1454298" cy="1444731"/>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1457131" cy="1447546"/>
                    </a:xfrm>
                    <a:prstGeom prst="rect">
                      <a:avLst/>
                    </a:prstGeom>
                    <a:noFill/>
                    <a:ln w="9525">
                      <a:noFill/>
                      <a:miter lim="800000"/>
                      <a:headEnd/>
                      <a:tailEnd/>
                    </a:ln>
                  </pic:spPr>
                </pic:pic>
              </a:graphicData>
            </a:graphic>
          </wp:inline>
        </w:drawing>
      </w:r>
    </w:p>
    <w:p w:rsidR="009D6E14" w:rsidRDefault="009D6E14" w:rsidP="00A36059">
      <w:pPr>
        <w:pStyle w:val="Prrafodelista"/>
        <w:ind w:left="1080"/>
        <w:jc w:val="both"/>
        <w:rPr>
          <w:lang w:val="es-ES_tradnl"/>
        </w:rPr>
      </w:pPr>
      <w:r>
        <w:rPr>
          <w:lang w:val="es-ES_tradnl"/>
        </w:rPr>
        <w:t>Se obtuvo el resultado:</w:t>
      </w:r>
      <w:r w:rsidR="00ED6EEC">
        <w:rPr>
          <w:lang w:val="es-ES_tradnl"/>
        </w:rPr>
        <w:t xml:space="preserve"> “E”</w:t>
      </w:r>
    </w:p>
    <w:p w:rsidR="00A36059" w:rsidRPr="009D6E14" w:rsidRDefault="00A36059" w:rsidP="00A36059">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5</w:t>
      </w:r>
      <w:r w:rsidRPr="009D6E14">
        <w:rPr>
          <w:lang w:val="es-ES_tradnl"/>
        </w:rPr>
        <w:t>:</w:t>
      </w:r>
    </w:p>
    <w:p w:rsidR="009D6E14" w:rsidRDefault="009D6E14" w:rsidP="009D6E14">
      <w:pPr>
        <w:pStyle w:val="Prrafodelista"/>
        <w:ind w:left="1080"/>
        <w:jc w:val="both"/>
        <w:rPr>
          <w:lang w:val="es-ES_tradnl"/>
        </w:rPr>
      </w:pPr>
      <w:r>
        <w:rPr>
          <w:lang w:val="es-ES_tradnl"/>
        </w:rPr>
        <w:t>Con la muestra:</w:t>
      </w:r>
    </w:p>
    <w:p w:rsidR="009D6E14" w:rsidRPr="00B131CC" w:rsidRDefault="00ED6EEC" w:rsidP="00B131CC">
      <w:pPr>
        <w:jc w:val="center"/>
        <w:rPr>
          <w:lang w:val="es-ES_tradnl"/>
        </w:rPr>
      </w:pPr>
      <w:r>
        <w:rPr>
          <w:noProof/>
          <w:lang w:val="es-CR" w:eastAsia="es-CR" w:bidi="ar-SA"/>
        </w:rPr>
        <w:drawing>
          <wp:inline distT="0" distB="0" distL="0" distR="0">
            <wp:extent cx="1514475" cy="1524605"/>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1517414" cy="1527563"/>
                    </a:xfrm>
                    <a:prstGeom prst="rect">
                      <a:avLst/>
                    </a:prstGeom>
                    <a:noFill/>
                    <a:ln w="9525">
                      <a:noFill/>
                      <a:miter lim="800000"/>
                      <a:headEnd/>
                      <a:tailEnd/>
                    </a:ln>
                  </pic:spPr>
                </pic:pic>
              </a:graphicData>
            </a:graphic>
          </wp:inline>
        </w:drawing>
      </w:r>
    </w:p>
    <w:p w:rsidR="009D6E14" w:rsidRDefault="009D6E14" w:rsidP="009D6E14">
      <w:pPr>
        <w:pStyle w:val="Prrafodelista"/>
        <w:ind w:left="1080"/>
        <w:jc w:val="both"/>
        <w:rPr>
          <w:lang w:val="es-ES_tradnl"/>
        </w:rPr>
      </w:pPr>
      <w:r>
        <w:rPr>
          <w:lang w:val="es-ES_tradnl"/>
        </w:rPr>
        <w:t>Se obtuvo el resultado:</w:t>
      </w:r>
      <w:r w:rsidR="00ED6EEC">
        <w:rPr>
          <w:lang w:val="es-ES_tradnl"/>
        </w:rPr>
        <w:t xml:space="preserve"> “E”</w:t>
      </w:r>
    </w:p>
    <w:p w:rsidR="009D6E14" w:rsidRDefault="009D6E14" w:rsidP="009D6E14">
      <w:pPr>
        <w:pStyle w:val="Prrafodelista"/>
        <w:ind w:left="1068"/>
        <w:jc w:val="both"/>
        <w:rPr>
          <w:lang w:val="es-ES_tradnl"/>
        </w:rPr>
      </w:pPr>
    </w:p>
    <w:p w:rsidR="009D6E14" w:rsidRDefault="009D6E14" w:rsidP="009D6E14">
      <w:pPr>
        <w:pStyle w:val="Prrafodelista"/>
        <w:numPr>
          <w:ilvl w:val="0"/>
          <w:numId w:val="18"/>
        </w:numPr>
        <w:jc w:val="both"/>
        <w:rPr>
          <w:lang w:val="es-ES_tradnl"/>
        </w:rPr>
      </w:pPr>
      <w:r>
        <w:rPr>
          <w:lang w:val="es-ES_tradnl"/>
        </w:rPr>
        <w:t>Pruebas para “I”:</w:t>
      </w:r>
    </w:p>
    <w:p w:rsidR="009D6E14" w:rsidRDefault="009D6E14" w:rsidP="009D6E14">
      <w:pPr>
        <w:pStyle w:val="Prrafodelista"/>
        <w:numPr>
          <w:ilvl w:val="1"/>
          <w:numId w:val="18"/>
        </w:numPr>
        <w:jc w:val="both"/>
        <w:rPr>
          <w:lang w:val="es-ES_tradnl"/>
        </w:rPr>
      </w:pPr>
      <w:r w:rsidRPr="009D6E14">
        <w:rPr>
          <w:lang w:val="es-ES_tradnl"/>
        </w:rPr>
        <w:t>Prueba 1:</w:t>
      </w:r>
    </w:p>
    <w:p w:rsidR="009D6E14" w:rsidRDefault="009D6E14" w:rsidP="009D6E14">
      <w:pPr>
        <w:pStyle w:val="Prrafodelista"/>
        <w:ind w:left="1080"/>
        <w:jc w:val="both"/>
        <w:rPr>
          <w:lang w:val="es-ES_tradnl"/>
        </w:rPr>
      </w:pPr>
      <w:r>
        <w:rPr>
          <w:lang w:val="es-ES_tradnl"/>
        </w:rPr>
        <w:t>Con la muestra:</w:t>
      </w:r>
    </w:p>
    <w:p w:rsidR="009D6E14" w:rsidRPr="00B131CC" w:rsidRDefault="00B131CC" w:rsidP="00B131CC">
      <w:pPr>
        <w:jc w:val="center"/>
        <w:rPr>
          <w:lang w:val="es-ES_tradnl"/>
        </w:rPr>
      </w:pPr>
      <w:r>
        <w:rPr>
          <w:noProof/>
          <w:lang w:val="es-CR" w:eastAsia="es-CR" w:bidi="ar-SA"/>
        </w:rPr>
        <w:drawing>
          <wp:inline distT="0" distB="0" distL="0" distR="0">
            <wp:extent cx="1647825" cy="1664469"/>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1647825" cy="1664469"/>
                    </a:xfrm>
                    <a:prstGeom prst="rect">
                      <a:avLst/>
                    </a:prstGeom>
                    <a:noFill/>
                    <a:ln w="9525">
                      <a:noFill/>
                      <a:miter lim="800000"/>
                      <a:headEnd/>
                      <a:tailEnd/>
                    </a:ln>
                  </pic:spPr>
                </pic:pic>
              </a:graphicData>
            </a:graphic>
          </wp:inline>
        </w:drawing>
      </w:r>
    </w:p>
    <w:p w:rsidR="009D6E14" w:rsidRDefault="009D6E14" w:rsidP="009D6E14">
      <w:pPr>
        <w:pStyle w:val="Prrafodelista"/>
        <w:ind w:left="1080"/>
        <w:jc w:val="both"/>
        <w:rPr>
          <w:lang w:val="es-ES_tradnl"/>
        </w:rPr>
      </w:pPr>
      <w:r>
        <w:rPr>
          <w:lang w:val="es-ES_tradnl"/>
        </w:rPr>
        <w:t>Se obtuvo el resultado:</w:t>
      </w:r>
      <w:r w:rsidR="00B131CC">
        <w:rPr>
          <w:lang w:val="es-ES_tradnl"/>
        </w:rPr>
        <w:t xml:space="preserve"> “A”</w:t>
      </w:r>
    </w:p>
    <w:p w:rsidR="009D6E14" w:rsidRDefault="009D6E14" w:rsidP="009D6E14">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lastRenderedPageBreak/>
        <w:t xml:space="preserve">Prueba </w:t>
      </w:r>
      <w:r>
        <w:rPr>
          <w:lang w:val="es-ES_tradnl"/>
        </w:rPr>
        <w:t>2</w:t>
      </w:r>
      <w:r w:rsidRPr="009D6E14">
        <w:rPr>
          <w:lang w:val="es-ES_tradnl"/>
        </w:rPr>
        <w:t>:</w:t>
      </w:r>
    </w:p>
    <w:p w:rsidR="009D6E14" w:rsidRDefault="009D6E14" w:rsidP="009D6E14">
      <w:pPr>
        <w:pStyle w:val="Prrafodelista"/>
        <w:ind w:left="732" w:firstLine="348"/>
        <w:jc w:val="both"/>
        <w:rPr>
          <w:lang w:val="es-ES_tradnl"/>
        </w:rPr>
      </w:pPr>
      <w:r>
        <w:rPr>
          <w:lang w:val="es-ES_tradnl"/>
        </w:rPr>
        <w:t>Con la muestra:</w:t>
      </w:r>
    </w:p>
    <w:p w:rsidR="009D6E14" w:rsidRPr="00A36059" w:rsidRDefault="00B131CC" w:rsidP="00A36059">
      <w:pPr>
        <w:pStyle w:val="Prrafodelista"/>
        <w:ind w:left="360"/>
        <w:jc w:val="center"/>
        <w:rPr>
          <w:lang w:val="es-ES_tradnl"/>
        </w:rPr>
      </w:pPr>
      <w:r>
        <w:rPr>
          <w:noProof/>
          <w:lang w:val="es-CR" w:eastAsia="es-CR" w:bidi="ar-SA"/>
        </w:rPr>
        <w:drawing>
          <wp:inline distT="0" distB="0" distL="0" distR="0">
            <wp:extent cx="1310112" cy="1332093"/>
            <wp:effectExtent l="19050" t="0" r="4338"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1311080" cy="1333077"/>
                    </a:xfrm>
                    <a:prstGeom prst="rect">
                      <a:avLst/>
                    </a:prstGeom>
                    <a:noFill/>
                    <a:ln w="9525">
                      <a:noFill/>
                      <a:miter lim="800000"/>
                      <a:headEnd/>
                      <a:tailEnd/>
                    </a:ln>
                  </pic:spPr>
                </pic:pic>
              </a:graphicData>
            </a:graphic>
          </wp:inline>
        </w:drawing>
      </w:r>
    </w:p>
    <w:p w:rsidR="009D6E14" w:rsidRPr="00CB266E" w:rsidRDefault="009D6E14" w:rsidP="00CB266E">
      <w:pPr>
        <w:pStyle w:val="Prrafodelista"/>
        <w:ind w:left="732" w:firstLine="348"/>
        <w:jc w:val="both"/>
        <w:rPr>
          <w:lang w:val="es-ES_tradnl"/>
        </w:rPr>
      </w:pPr>
      <w:r>
        <w:rPr>
          <w:lang w:val="es-ES_tradnl"/>
        </w:rPr>
        <w:t>Se obtuvo el resultado:</w:t>
      </w:r>
      <w:r w:rsidR="00B131CC">
        <w:rPr>
          <w:lang w:val="es-ES_tradnl"/>
        </w:rPr>
        <w:t xml:space="preserve"> “I”</w:t>
      </w:r>
    </w:p>
    <w:p w:rsidR="009D6E14" w:rsidRDefault="009D6E14" w:rsidP="009D6E14">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3</w:t>
      </w:r>
      <w:r w:rsidRPr="009D6E14">
        <w:rPr>
          <w:lang w:val="es-ES_tradnl"/>
        </w:rPr>
        <w:t>:</w:t>
      </w:r>
    </w:p>
    <w:p w:rsidR="009D6E14" w:rsidRDefault="009D6E14" w:rsidP="009D6E14">
      <w:pPr>
        <w:pStyle w:val="Prrafodelista"/>
        <w:ind w:left="1080"/>
        <w:jc w:val="both"/>
        <w:rPr>
          <w:lang w:val="es-ES_tradnl"/>
        </w:rPr>
      </w:pPr>
      <w:r>
        <w:rPr>
          <w:lang w:val="es-ES_tradnl"/>
        </w:rPr>
        <w:t>Con la muestra:</w:t>
      </w:r>
    </w:p>
    <w:p w:rsidR="009D6E14" w:rsidRPr="00A36059" w:rsidRDefault="00B131CC" w:rsidP="00A36059">
      <w:pPr>
        <w:jc w:val="center"/>
        <w:rPr>
          <w:lang w:val="es-ES_tradnl"/>
        </w:rPr>
      </w:pPr>
      <w:r>
        <w:rPr>
          <w:noProof/>
          <w:lang w:val="es-CR" w:eastAsia="es-CR" w:bidi="ar-SA"/>
        </w:rPr>
        <w:drawing>
          <wp:inline distT="0" distB="0" distL="0" distR="0">
            <wp:extent cx="1333500" cy="1337930"/>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1337930" cy="1342375"/>
                    </a:xfrm>
                    <a:prstGeom prst="rect">
                      <a:avLst/>
                    </a:prstGeom>
                    <a:noFill/>
                    <a:ln w="9525">
                      <a:noFill/>
                      <a:miter lim="800000"/>
                      <a:headEnd/>
                      <a:tailEnd/>
                    </a:ln>
                  </pic:spPr>
                </pic:pic>
              </a:graphicData>
            </a:graphic>
          </wp:inline>
        </w:drawing>
      </w:r>
    </w:p>
    <w:p w:rsidR="009D6E14" w:rsidRDefault="009D6E14" w:rsidP="00A36059">
      <w:pPr>
        <w:pStyle w:val="Prrafodelista"/>
        <w:ind w:left="1080"/>
        <w:jc w:val="both"/>
        <w:rPr>
          <w:lang w:val="es-ES_tradnl"/>
        </w:rPr>
      </w:pPr>
      <w:r>
        <w:rPr>
          <w:lang w:val="es-ES_tradnl"/>
        </w:rPr>
        <w:t>Se obtuvo el resultado:</w:t>
      </w:r>
      <w:r w:rsidR="00A36059">
        <w:rPr>
          <w:lang w:val="es-ES_tradnl"/>
        </w:rPr>
        <w:t xml:space="preserve"> “?”</w:t>
      </w:r>
    </w:p>
    <w:p w:rsidR="00A36059" w:rsidRPr="009D6E14" w:rsidRDefault="00A36059" w:rsidP="00A36059">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4</w:t>
      </w:r>
      <w:r w:rsidRPr="009D6E14">
        <w:rPr>
          <w:lang w:val="es-ES_tradnl"/>
        </w:rPr>
        <w:t>:</w:t>
      </w:r>
    </w:p>
    <w:p w:rsidR="009D6E14" w:rsidRDefault="009D6E14" w:rsidP="009D6E14">
      <w:pPr>
        <w:pStyle w:val="Prrafodelista"/>
        <w:ind w:left="1080"/>
        <w:jc w:val="both"/>
        <w:rPr>
          <w:lang w:val="es-ES_tradnl"/>
        </w:rPr>
      </w:pPr>
      <w:r>
        <w:rPr>
          <w:lang w:val="es-ES_tradnl"/>
        </w:rPr>
        <w:t>Con la muestra:</w:t>
      </w:r>
    </w:p>
    <w:p w:rsidR="009D6E14" w:rsidRPr="00A36059" w:rsidRDefault="00A36059" w:rsidP="00A36059">
      <w:pPr>
        <w:jc w:val="center"/>
        <w:rPr>
          <w:lang w:val="es-ES_tradnl"/>
        </w:rPr>
      </w:pPr>
      <w:r>
        <w:rPr>
          <w:noProof/>
          <w:lang w:val="es-CR" w:eastAsia="es-CR" w:bidi="ar-SA"/>
        </w:rPr>
        <w:drawing>
          <wp:inline distT="0" distB="0" distL="0" distR="0">
            <wp:extent cx="1400364" cy="1409700"/>
            <wp:effectExtent l="19050" t="0" r="9336" b="0"/>
            <wp:docPr id="2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1404137" cy="1413498"/>
                    </a:xfrm>
                    <a:prstGeom prst="rect">
                      <a:avLst/>
                    </a:prstGeom>
                    <a:noFill/>
                    <a:ln w="9525">
                      <a:noFill/>
                      <a:miter lim="800000"/>
                      <a:headEnd/>
                      <a:tailEnd/>
                    </a:ln>
                  </pic:spPr>
                </pic:pic>
              </a:graphicData>
            </a:graphic>
          </wp:inline>
        </w:drawing>
      </w:r>
    </w:p>
    <w:p w:rsidR="009D6E14" w:rsidRDefault="009D6E14" w:rsidP="00A36059">
      <w:pPr>
        <w:pStyle w:val="Prrafodelista"/>
        <w:ind w:left="1080"/>
        <w:jc w:val="both"/>
        <w:rPr>
          <w:lang w:val="es-ES_tradnl"/>
        </w:rPr>
      </w:pPr>
      <w:r>
        <w:rPr>
          <w:lang w:val="es-ES_tradnl"/>
        </w:rPr>
        <w:t>Se obtuvo el resultado:</w:t>
      </w:r>
      <w:r w:rsidR="00A36059">
        <w:rPr>
          <w:lang w:val="es-ES_tradnl"/>
        </w:rPr>
        <w:t xml:space="preserve"> ”I”</w:t>
      </w:r>
    </w:p>
    <w:p w:rsidR="00A36059" w:rsidRDefault="00A36059" w:rsidP="00A36059">
      <w:pPr>
        <w:pStyle w:val="Prrafodelista"/>
        <w:ind w:left="1080"/>
        <w:jc w:val="both"/>
        <w:rPr>
          <w:lang w:val="es-ES_tradnl"/>
        </w:rPr>
      </w:pPr>
    </w:p>
    <w:p w:rsidR="00CB266E" w:rsidRDefault="00CB266E" w:rsidP="00A36059">
      <w:pPr>
        <w:pStyle w:val="Prrafodelista"/>
        <w:ind w:left="1080"/>
        <w:jc w:val="both"/>
        <w:rPr>
          <w:lang w:val="es-ES_tradnl"/>
        </w:rPr>
      </w:pPr>
    </w:p>
    <w:p w:rsidR="00CB266E" w:rsidRDefault="00CB266E" w:rsidP="00A36059">
      <w:pPr>
        <w:pStyle w:val="Prrafodelista"/>
        <w:ind w:left="1080"/>
        <w:jc w:val="both"/>
        <w:rPr>
          <w:lang w:val="es-ES_tradnl"/>
        </w:rPr>
      </w:pPr>
    </w:p>
    <w:p w:rsidR="00CB266E" w:rsidRDefault="00CB266E" w:rsidP="00A36059">
      <w:pPr>
        <w:pStyle w:val="Prrafodelista"/>
        <w:ind w:left="1080"/>
        <w:jc w:val="both"/>
        <w:rPr>
          <w:lang w:val="es-ES_tradnl"/>
        </w:rPr>
      </w:pPr>
    </w:p>
    <w:p w:rsidR="00CB266E" w:rsidRPr="009D6E14" w:rsidRDefault="00CB266E" w:rsidP="00A36059">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lastRenderedPageBreak/>
        <w:t xml:space="preserve">Prueba </w:t>
      </w:r>
      <w:r>
        <w:rPr>
          <w:lang w:val="es-ES_tradnl"/>
        </w:rPr>
        <w:t>5</w:t>
      </w:r>
      <w:r w:rsidRPr="009D6E14">
        <w:rPr>
          <w:lang w:val="es-ES_tradnl"/>
        </w:rPr>
        <w:t>:</w:t>
      </w:r>
    </w:p>
    <w:p w:rsidR="009D6E14" w:rsidRDefault="009D6E14" w:rsidP="00A36059">
      <w:pPr>
        <w:pStyle w:val="Prrafodelista"/>
        <w:ind w:left="1080"/>
        <w:jc w:val="both"/>
        <w:rPr>
          <w:lang w:val="es-ES_tradnl"/>
        </w:rPr>
      </w:pPr>
      <w:r>
        <w:rPr>
          <w:lang w:val="es-ES_tradnl"/>
        </w:rPr>
        <w:t>Con la muestra:</w:t>
      </w:r>
    </w:p>
    <w:p w:rsidR="00A36059" w:rsidRPr="00A36059" w:rsidRDefault="00A36059" w:rsidP="00A36059">
      <w:pPr>
        <w:jc w:val="center"/>
        <w:rPr>
          <w:lang w:val="es-ES_tradnl"/>
        </w:rPr>
      </w:pPr>
      <w:r>
        <w:rPr>
          <w:noProof/>
          <w:lang w:val="es-CR" w:eastAsia="es-CR" w:bidi="ar-SA"/>
        </w:rPr>
        <w:drawing>
          <wp:inline distT="0" distB="0" distL="0" distR="0">
            <wp:extent cx="1504950" cy="1504950"/>
            <wp:effectExtent l="19050" t="0" r="0" b="0"/>
            <wp:docPr id="3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1504950" cy="1504950"/>
                    </a:xfrm>
                    <a:prstGeom prst="rect">
                      <a:avLst/>
                    </a:prstGeom>
                    <a:noFill/>
                    <a:ln w="9525">
                      <a:noFill/>
                      <a:miter lim="800000"/>
                      <a:headEnd/>
                      <a:tailEnd/>
                    </a:ln>
                  </pic:spPr>
                </pic:pic>
              </a:graphicData>
            </a:graphic>
          </wp:inline>
        </w:drawing>
      </w:r>
    </w:p>
    <w:p w:rsidR="009D6E14" w:rsidRPr="00A36059" w:rsidRDefault="009D6E14" w:rsidP="00A36059">
      <w:pPr>
        <w:pStyle w:val="Prrafodelista"/>
        <w:ind w:left="1080"/>
        <w:jc w:val="both"/>
        <w:rPr>
          <w:lang w:val="es-ES_tradnl"/>
        </w:rPr>
      </w:pPr>
      <w:r>
        <w:rPr>
          <w:lang w:val="es-ES_tradnl"/>
        </w:rPr>
        <w:t>Se obtuvo el resultado:</w:t>
      </w:r>
      <w:r w:rsidR="00A36059">
        <w:rPr>
          <w:lang w:val="es-ES_tradnl"/>
        </w:rPr>
        <w:t xml:space="preserve"> “?”</w:t>
      </w:r>
    </w:p>
    <w:p w:rsidR="009D6E14" w:rsidRPr="009D6E14" w:rsidRDefault="009D6E14" w:rsidP="009D6E14">
      <w:pPr>
        <w:pStyle w:val="Prrafodelista"/>
        <w:ind w:left="1068"/>
        <w:jc w:val="both"/>
        <w:rPr>
          <w:lang w:val="es-ES_tradnl"/>
        </w:rPr>
      </w:pPr>
    </w:p>
    <w:p w:rsidR="009D6E14" w:rsidRDefault="009D6E14" w:rsidP="009D6E14">
      <w:pPr>
        <w:pStyle w:val="Prrafodelista"/>
        <w:numPr>
          <w:ilvl w:val="0"/>
          <w:numId w:val="18"/>
        </w:numPr>
        <w:jc w:val="both"/>
        <w:rPr>
          <w:lang w:val="es-ES_tradnl"/>
        </w:rPr>
      </w:pPr>
      <w:r>
        <w:rPr>
          <w:lang w:val="es-ES_tradnl"/>
        </w:rPr>
        <w:t>Pruebas para “O”:</w:t>
      </w:r>
    </w:p>
    <w:p w:rsidR="009D6E14" w:rsidRDefault="009D6E14" w:rsidP="009D6E14">
      <w:pPr>
        <w:pStyle w:val="Prrafodelista"/>
        <w:numPr>
          <w:ilvl w:val="1"/>
          <w:numId w:val="18"/>
        </w:numPr>
        <w:jc w:val="both"/>
        <w:rPr>
          <w:lang w:val="es-ES_tradnl"/>
        </w:rPr>
      </w:pPr>
      <w:r w:rsidRPr="009D6E14">
        <w:rPr>
          <w:lang w:val="es-ES_tradnl"/>
        </w:rPr>
        <w:t>Prueba 1:</w:t>
      </w:r>
    </w:p>
    <w:p w:rsidR="00A36059" w:rsidRDefault="009D6E14" w:rsidP="00A36059">
      <w:pPr>
        <w:pStyle w:val="Prrafodelista"/>
        <w:ind w:left="1080"/>
        <w:jc w:val="both"/>
        <w:rPr>
          <w:lang w:val="es-ES_tradnl"/>
        </w:rPr>
      </w:pPr>
      <w:r>
        <w:rPr>
          <w:lang w:val="es-ES_tradnl"/>
        </w:rPr>
        <w:t>Con la muestra:</w:t>
      </w:r>
    </w:p>
    <w:p w:rsidR="00A36059" w:rsidRPr="00A36059" w:rsidRDefault="00A36059" w:rsidP="00A36059">
      <w:pPr>
        <w:jc w:val="center"/>
        <w:rPr>
          <w:lang w:val="es-ES_tradnl"/>
        </w:rPr>
      </w:pPr>
      <w:r>
        <w:rPr>
          <w:noProof/>
          <w:lang w:val="es-CR" w:eastAsia="es-CR" w:bidi="ar-SA"/>
        </w:rPr>
        <w:drawing>
          <wp:inline distT="0" distB="0" distL="0" distR="0">
            <wp:extent cx="1362075" cy="1384852"/>
            <wp:effectExtent l="19050" t="0" r="9525" b="0"/>
            <wp:docPr id="3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1362273" cy="1385053"/>
                    </a:xfrm>
                    <a:prstGeom prst="rect">
                      <a:avLst/>
                    </a:prstGeom>
                    <a:noFill/>
                    <a:ln w="9525">
                      <a:noFill/>
                      <a:miter lim="800000"/>
                      <a:headEnd/>
                      <a:tailEnd/>
                    </a:ln>
                  </pic:spPr>
                </pic:pic>
              </a:graphicData>
            </a:graphic>
          </wp:inline>
        </w:drawing>
      </w:r>
    </w:p>
    <w:p w:rsidR="009D6E14" w:rsidRPr="00A36059" w:rsidRDefault="009D6E14" w:rsidP="00A36059">
      <w:pPr>
        <w:pStyle w:val="Prrafodelista"/>
        <w:ind w:left="1080"/>
        <w:jc w:val="both"/>
        <w:rPr>
          <w:lang w:val="es-ES_tradnl"/>
        </w:rPr>
      </w:pPr>
      <w:r>
        <w:rPr>
          <w:lang w:val="es-ES_tradnl"/>
        </w:rPr>
        <w:t>Se obtuvo el resultado:</w:t>
      </w:r>
      <w:r w:rsidR="00A36059">
        <w:rPr>
          <w:lang w:val="es-ES_tradnl"/>
        </w:rPr>
        <w:t xml:space="preserve"> “A”</w:t>
      </w:r>
    </w:p>
    <w:p w:rsidR="009D6E14" w:rsidRDefault="009D6E14" w:rsidP="009D6E14">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2</w:t>
      </w:r>
      <w:r w:rsidRPr="009D6E14">
        <w:rPr>
          <w:lang w:val="es-ES_tradnl"/>
        </w:rPr>
        <w:t>:</w:t>
      </w:r>
    </w:p>
    <w:p w:rsidR="009D6E14" w:rsidRPr="00A36059" w:rsidRDefault="009D6E14" w:rsidP="00A36059">
      <w:pPr>
        <w:pStyle w:val="Prrafodelista"/>
        <w:ind w:left="732" w:firstLine="348"/>
        <w:jc w:val="both"/>
        <w:rPr>
          <w:lang w:val="es-ES_tradnl"/>
        </w:rPr>
      </w:pPr>
      <w:r>
        <w:rPr>
          <w:lang w:val="es-ES_tradnl"/>
        </w:rPr>
        <w:t>Con la muestra:</w:t>
      </w:r>
    </w:p>
    <w:p w:rsidR="009D6E14" w:rsidRDefault="00A36059" w:rsidP="00A36059">
      <w:pPr>
        <w:pStyle w:val="Prrafodelista"/>
        <w:ind w:left="360"/>
        <w:jc w:val="center"/>
        <w:rPr>
          <w:lang w:val="es-ES_tradnl"/>
        </w:rPr>
      </w:pPr>
      <w:r>
        <w:rPr>
          <w:noProof/>
          <w:lang w:val="es-CR" w:eastAsia="es-CR" w:bidi="ar-SA"/>
        </w:rPr>
        <w:drawing>
          <wp:inline distT="0" distB="0" distL="0" distR="0">
            <wp:extent cx="1266825" cy="1296684"/>
            <wp:effectExtent l="19050" t="0" r="9525" b="0"/>
            <wp:docPr id="38"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1274386" cy="1304423"/>
                    </a:xfrm>
                    <a:prstGeom prst="rect">
                      <a:avLst/>
                    </a:prstGeom>
                    <a:noFill/>
                    <a:ln w="9525">
                      <a:noFill/>
                      <a:miter lim="800000"/>
                      <a:headEnd/>
                      <a:tailEnd/>
                    </a:ln>
                  </pic:spPr>
                </pic:pic>
              </a:graphicData>
            </a:graphic>
          </wp:inline>
        </w:drawing>
      </w:r>
    </w:p>
    <w:p w:rsidR="009D6E14" w:rsidRPr="00A36059" w:rsidRDefault="009D6E14" w:rsidP="00A36059">
      <w:pPr>
        <w:pStyle w:val="Prrafodelista"/>
        <w:ind w:left="732" w:firstLine="348"/>
        <w:jc w:val="both"/>
        <w:rPr>
          <w:lang w:val="es-ES_tradnl"/>
        </w:rPr>
      </w:pPr>
      <w:r>
        <w:rPr>
          <w:lang w:val="es-ES_tradnl"/>
        </w:rPr>
        <w:t>Se obtuvo el resultado:</w:t>
      </w:r>
      <w:r w:rsidR="00A36059">
        <w:rPr>
          <w:lang w:val="es-ES_tradnl"/>
        </w:rPr>
        <w:t xml:space="preserve"> “O”</w:t>
      </w:r>
    </w:p>
    <w:p w:rsidR="009D6E14" w:rsidRDefault="009D6E14" w:rsidP="009D6E14">
      <w:pPr>
        <w:pStyle w:val="Prrafodelista"/>
        <w:ind w:left="1080"/>
        <w:jc w:val="both"/>
        <w:rPr>
          <w:lang w:val="es-ES_tradnl"/>
        </w:rPr>
      </w:pPr>
    </w:p>
    <w:p w:rsidR="00CB266E" w:rsidRDefault="00CB266E" w:rsidP="009D6E14">
      <w:pPr>
        <w:pStyle w:val="Prrafodelista"/>
        <w:ind w:left="1080"/>
        <w:jc w:val="both"/>
        <w:rPr>
          <w:lang w:val="es-ES_tradnl"/>
        </w:rPr>
      </w:pPr>
    </w:p>
    <w:p w:rsidR="00CB266E" w:rsidRDefault="00CB266E" w:rsidP="009D6E14">
      <w:pPr>
        <w:pStyle w:val="Prrafodelista"/>
        <w:ind w:left="1080"/>
        <w:jc w:val="both"/>
        <w:rPr>
          <w:lang w:val="es-ES_tradnl"/>
        </w:rPr>
      </w:pPr>
    </w:p>
    <w:p w:rsidR="00CB266E" w:rsidRDefault="00CB266E" w:rsidP="009D6E14">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lastRenderedPageBreak/>
        <w:t xml:space="preserve">Prueba </w:t>
      </w:r>
      <w:r>
        <w:rPr>
          <w:lang w:val="es-ES_tradnl"/>
        </w:rPr>
        <w:t>3</w:t>
      </w:r>
      <w:r w:rsidRPr="009D6E14">
        <w:rPr>
          <w:lang w:val="es-ES_tradnl"/>
        </w:rPr>
        <w:t>:</w:t>
      </w:r>
    </w:p>
    <w:p w:rsidR="009D6E14" w:rsidRDefault="009D6E14" w:rsidP="00A36059">
      <w:pPr>
        <w:pStyle w:val="Prrafodelista"/>
        <w:ind w:left="1080"/>
        <w:jc w:val="both"/>
        <w:rPr>
          <w:lang w:val="es-ES_tradnl"/>
        </w:rPr>
      </w:pPr>
      <w:r>
        <w:rPr>
          <w:lang w:val="es-ES_tradnl"/>
        </w:rPr>
        <w:t>Con la muestra:</w:t>
      </w:r>
    </w:p>
    <w:p w:rsidR="00A36059" w:rsidRPr="00A36059" w:rsidRDefault="00A36059" w:rsidP="00A36059">
      <w:pPr>
        <w:jc w:val="center"/>
        <w:rPr>
          <w:lang w:val="es-ES_tradnl"/>
        </w:rPr>
      </w:pPr>
      <w:r>
        <w:rPr>
          <w:noProof/>
          <w:lang w:val="es-CR" w:eastAsia="es-CR" w:bidi="ar-SA"/>
        </w:rPr>
        <w:drawing>
          <wp:inline distT="0" distB="0" distL="0" distR="0">
            <wp:extent cx="1448471" cy="1453348"/>
            <wp:effectExtent l="19050" t="0" r="0" b="0"/>
            <wp:docPr id="3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1448471" cy="1453348"/>
                    </a:xfrm>
                    <a:prstGeom prst="rect">
                      <a:avLst/>
                    </a:prstGeom>
                    <a:noFill/>
                    <a:ln w="9525">
                      <a:noFill/>
                      <a:miter lim="800000"/>
                      <a:headEnd/>
                      <a:tailEnd/>
                    </a:ln>
                  </pic:spPr>
                </pic:pic>
              </a:graphicData>
            </a:graphic>
          </wp:inline>
        </w:drawing>
      </w:r>
    </w:p>
    <w:p w:rsidR="009D6E14" w:rsidRDefault="009D6E14" w:rsidP="00A36059">
      <w:pPr>
        <w:pStyle w:val="Prrafodelista"/>
        <w:ind w:left="1080"/>
        <w:jc w:val="both"/>
        <w:rPr>
          <w:lang w:val="es-ES_tradnl"/>
        </w:rPr>
      </w:pPr>
      <w:r>
        <w:rPr>
          <w:lang w:val="es-ES_tradnl"/>
        </w:rPr>
        <w:t>Se obtuvo el resultado:</w:t>
      </w:r>
      <w:r w:rsidR="00A36059">
        <w:rPr>
          <w:lang w:val="es-ES_tradnl"/>
        </w:rPr>
        <w:t xml:space="preserve"> “O”</w:t>
      </w:r>
    </w:p>
    <w:p w:rsidR="00A36059" w:rsidRPr="009D6E14" w:rsidRDefault="00A36059" w:rsidP="00A36059">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4</w:t>
      </w:r>
      <w:r w:rsidRPr="009D6E14">
        <w:rPr>
          <w:lang w:val="es-ES_tradnl"/>
        </w:rPr>
        <w:t>:</w:t>
      </w:r>
    </w:p>
    <w:p w:rsidR="009D6E14" w:rsidRDefault="009D6E14" w:rsidP="009D6E14">
      <w:pPr>
        <w:pStyle w:val="Prrafodelista"/>
        <w:ind w:left="1080"/>
        <w:jc w:val="both"/>
        <w:rPr>
          <w:lang w:val="es-ES_tradnl"/>
        </w:rPr>
      </w:pPr>
      <w:r>
        <w:rPr>
          <w:lang w:val="es-ES_tradnl"/>
        </w:rPr>
        <w:t>Con la muestra:</w:t>
      </w:r>
    </w:p>
    <w:p w:rsidR="009D6E14" w:rsidRPr="00A36059" w:rsidRDefault="00A36059" w:rsidP="00A36059">
      <w:pPr>
        <w:jc w:val="center"/>
        <w:rPr>
          <w:lang w:val="es-ES_tradnl"/>
        </w:rPr>
      </w:pPr>
      <w:r>
        <w:rPr>
          <w:noProof/>
          <w:lang w:val="es-CR" w:eastAsia="es-CR" w:bidi="ar-SA"/>
        </w:rPr>
        <w:drawing>
          <wp:inline distT="0" distB="0" distL="0" distR="0">
            <wp:extent cx="1409700" cy="1414367"/>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1410376" cy="1415046"/>
                    </a:xfrm>
                    <a:prstGeom prst="rect">
                      <a:avLst/>
                    </a:prstGeom>
                    <a:noFill/>
                    <a:ln w="9525">
                      <a:noFill/>
                      <a:miter lim="800000"/>
                      <a:headEnd/>
                      <a:tailEnd/>
                    </a:ln>
                  </pic:spPr>
                </pic:pic>
              </a:graphicData>
            </a:graphic>
          </wp:inline>
        </w:drawing>
      </w:r>
    </w:p>
    <w:p w:rsidR="009D6E14" w:rsidRDefault="009D6E14" w:rsidP="009D6E14">
      <w:pPr>
        <w:pStyle w:val="Prrafodelista"/>
        <w:ind w:left="1080"/>
        <w:jc w:val="both"/>
        <w:rPr>
          <w:lang w:val="es-ES_tradnl"/>
        </w:rPr>
      </w:pPr>
      <w:r>
        <w:rPr>
          <w:lang w:val="es-ES_tradnl"/>
        </w:rPr>
        <w:t>Se obtuvo el resultado:</w:t>
      </w:r>
      <w:r w:rsidR="00A36059">
        <w:rPr>
          <w:lang w:val="es-ES_tradnl"/>
        </w:rPr>
        <w:t xml:space="preserve"> “O”</w:t>
      </w:r>
    </w:p>
    <w:p w:rsidR="009D6E14" w:rsidRPr="009D6E14" w:rsidRDefault="009D6E14" w:rsidP="009D6E14">
      <w:pPr>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5</w:t>
      </w:r>
      <w:r w:rsidRPr="009D6E14">
        <w:rPr>
          <w:lang w:val="es-ES_tradnl"/>
        </w:rPr>
        <w:t>:</w:t>
      </w:r>
    </w:p>
    <w:p w:rsidR="009D6E14" w:rsidRPr="00A36059" w:rsidRDefault="009D6E14" w:rsidP="00A36059">
      <w:pPr>
        <w:pStyle w:val="Prrafodelista"/>
        <w:ind w:left="1080"/>
        <w:jc w:val="both"/>
        <w:rPr>
          <w:lang w:val="es-ES_tradnl"/>
        </w:rPr>
      </w:pPr>
      <w:r>
        <w:rPr>
          <w:lang w:val="es-ES_tradnl"/>
        </w:rPr>
        <w:t>Con la muestra:</w:t>
      </w:r>
    </w:p>
    <w:p w:rsidR="009D6E14" w:rsidRPr="00A36059" w:rsidRDefault="00A36059" w:rsidP="00A36059">
      <w:pPr>
        <w:jc w:val="center"/>
        <w:rPr>
          <w:lang w:val="es-ES_tradnl"/>
        </w:rPr>
      </w:pPr>
      <w:r>
        <w:rPr>
          <w:noProof/>
          <w:lang w:val="es-CR" w:eastAsia="es-CR" w:bidi="ar-SA"/>
        </w:rPr>
        <w:drawing>
          <wp:inline distT="0" distB="0" distL="0" distR="0">
            <wp:extent cx="1438275" cy="1443070"/>
            <wp:effectExtent l="19050" t="0" r="9525" b="0"/>
            <wp:docPr id="4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1438275" cy="1443070"/>
                    </a:xfrm>
                    <a:prstGeom prst="rect">
                      <a:avLst/>
                    </a:prstGeom>
                    <a:noFill/>
                    <a:ln w="9525">
                      <a:noFill/>
                      <a:miter lim="800000"/>
                      <a:headEnd/>
                      <a:tailEnd/>
                    </a:ln>
                  </pic:spPr>
                </pic:pic>
              </a:graphicData>
            </a:graphic>
          </wp:inline>
        </w:drawing>
      </w:r>
    </w:p>
    <w:p w:rsidR="009D6E14" w:rsidRDefault="009D6E14" w:rsidP="009D6E14">
      <w:pPr>
        <w:pStyle w:val="Prrafodelista"/>
        <w:ind w:left="1080"/>
        <w:jc w:val="both"/>
        <w:rPr>
          <w:lang w:val="es-ES_tradnl"/>
        </w:rPr>
      </w:pPr>
      <w:r>
        <w:rPr>
          <w:lang w:val="es-ES_tradnl"/>
        </w:rPr>
        <w:t>Se obtuvo el resultado:</w:t>
      </w:r>
      <w:r w:rsidR="00A36059">
        <w:rPr>
          <w:lang w:val="es-ES_tradnl"/>
        </w:rPr>
        <w:t xml:space="preserve"> “A”</w:t>
      </w:r>
    </w:p>
    <w:p w:rsidR="009D6E14" w:rsidRDefault="009D6E14" w:rsidP="009D6E14">
      <w:pPr>
        <w:pStyle w:val="Prrafodelista"/>
        <w:ind w:left="708"/>
        <w:jc w:val="both"/>
        <w:rPr>
          <w:lang w:val="es-ES_tradnl"/>
        </w:rPr>
      </w:pPr>
    </w:p>
    <w:p w:rsidR="009D6E14" w:rsidRPr="009D6E14" w:rsidRDefault="009D6E14" w:rsidP="009D6E14">
      <w:pPr>
        <w:pStyle w:val="Prrafodelista"/>
        <w:rPr>
          <w:lang w:val="es-ES_tradnl"/>
        </w:rPr>
      </w:pPr>
    </w:p>
    <w:p w:rsidR="009D6E14" w:rsidRPr="009D6E14" w:rsidRDefault="009D6E14" w:rsidP="009D6E14">
      <w:pPr>
        <w:pStyle w:val="Prrafodelista"/>
        <w:ind w:left="1068"/>
        <w:jc w:val="both"/>
        <w:rPr>
          <w:lang w:val="es-ES_tradnl"/>
        </w:rPr>
      </w:pPr>
    </w:p>
    <w:p w:rsidR="009D6E14" w:rsidRDefault="009D6E14" w:rsidP="009D6E14">
      <w:pPr>
        <w:pStyle w:val="Prrafodelista"/>
        <w:numPr>
          <w:ilvl w:val="0"/>
          <w:numId w:val="18"/>
        </w:numPr>
        <w:jc w:val="both"/>
        <w:rPr>
          <w:lang w:val="es-ES_tradnl"/>
        </w:rPr>
      </w:pPr>
      <w:r>
        <w:rPr>
          <w:lang w:val="es-ES_tradnl"/>
        </w:rPr>
        <w:t>Pruebas para “U”:</w:t>
      </w:r>
    </w:p>
    <w:p w:rsidR="009D6E14" w:rsidRDefault="009D6E14" w:rsidP="009D6E14">
      <w:pPr>
        <w:pStyle w:val="Prrafodelista"/>
        <w:numPr>
          <w:ilvl w:val="1"/>
          <w:numId w:val="18"/>
        </w:numPr>
        <w:jc w:val="both"/>
        <w:rPr>
          <w:lang w:val="es-ES_tradnl"/>
        </w:rPr>
      </w:pPr>
      <w:r w:rsidRPr="009D6E14">
        <w:rPr>
          <w:lang w:val="es-ES_tradnl"/>
        </w:rPr>
        <w:t>Prueba 1:</w:t>
      </w:r>
    </w:p>
    <w:p w:rsidR="009D6E14" w:rsidRDefault="009D6E14" w:rsidP="00A36059">
      <w:pPr>
        <w:pStyle w:val="Prrafodelista"/>
        <w:ind w:left="1080"/>
        <w:jc w:val="both"/>
        <w:rPr>
          <w:lang w:val="es-ES_tradnl"/>
        </w:rPr>
      </w:pPr>
      <w:r>
        <w:rPr>
          <w:lang w:val="es-ES_tradnl"/>
        </w:rPr>
        <w:t>Con la muestra:</w:t>
      </w:r>
    </w:p>
    <w:p w:rsidR="00A36059" w:rsidRPr="00A36059" w:rsidRDefault="00A36059" w:rsidP="00A36059">
      <w:pPr>
        <w:jc w:val="center"/>
        <w:rPr>
          <w:lang w:val="es-ES_tradnl"/>
        </w:rPr>
      </w:pPr>
      <w:r>
        <w:rPr>
          <w:noProof/>
          <w:lang w:val="es-CR" w:eastAsia="es-CR" w:bidi="ar-SA"/>
        </w:rPr>
        <w:drawing>
          <wp:inline distT="0" distB="0" distL="0" distR="0">
            <wp:extent cx="1371600" cy="1385316"/>
            <wp:effectExtent l="19050" t="0" r="0" b="0"/>
            <wp:docPr id="4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1371600" cy="1385316"/>
                    </a:xfrm>
                    <a:prstGeom prst="rect">
                      <a:avLst/>
                    </a:prstGeom>
                    <a:noFill/>
                    <a:ln w="9525">
                      <a:noFill/>
                      <a:miter lim="800000"/>
                      <a:headEnd/>
                      <a:tailEnd/>
                    </a:ln>
                  </pic:spPr>
                </pic:pic>
              </a:graphicData>
            </a:graphic>
          </wp:inline>
        </w:drawing>
      </w:r>
    </w:p>
    <w:p w:rsidR="009D6E14" w:rsidRDefault="009D6E14" w:rsidP="00A36059">
      <w:pPr>
        <w:pStyle w:val="Prrafodelista"/>
        <w:ind w:left="1080"/>
        <w:jc w:val="both"/>
        <w:rPr>
          <w:lang w:val="es-ES_tradnl"/>
        </w:rPr>
      </w:pPr>
      <w:r>
        <w:rPr>
          <w:lang w:val="es-ES_tradnl"/>
        </w:rPr>
        <w:t>Se obtuvo el resultado:</w:t>
      </w:r>
      <w:r w:rsidR="00A36059">
        <w:rPr>
          <w:lang w:val="es-ES_tradnl"/>
        </w:rPr>
        <w:t xml:space="preserve"> “U”</w:t>
      </w:r>
    </w:p>
    <w:p w:rsidR="00A36059" w:rsidRPr="00A36059" w:rsidRDefault="00A36059" w:rsidP="00A36059">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2</w:t>
      </w:r>
      <w:r w:rsidRPr="009D6E14">
        <w:rPr>
          <w:lang w:val="es-ES_tradnl"/>
        </w:rPr>
        <w:t>:</w:t>
      </w:r>
    </w:p>
    <w:p w:rsidR="009D6E14" w:rsidRDefault="009D6E14" w:rsidP="00A36059">
      <w:pPr>
        <w:pStyle w:val="Prrafodelista"/>
        <w:ind w:left="732" w:firstLine="348"/>
        <w:jc w:val="both"/>
        <w:rPr>
          <w:lang w:val="es-ES_tradnl"/>
        </w:rPr>
      </w:pPr>
      <w:r>
        <w:rPr>
          <w:lang w:val="es-ES_tradnl"/>
        </w:rPr>
        <w:t>Con la muestra:</w:t>
      </w:r>
    </w:p>
    <w:p w:rsidR="00A36059" w:rsidRPr="00A36059" w:rsidRDefault="00A36059" w:rsidP="00A36059">
      <w:pPr>
        <w:jc w:val="center"/>
        <w:rPr>
          <w:lang w:val="es-ES_tradnl"/>
        </w:rPr>
      </w:pPr>
      <w:r>
        <w:rPr>
          <w:noProof/>
          <w:lang w:val="es-CR" w:eastAsia="es-CR" w:bidi="ar-SA"/>
        </w:rPr>
        <w:drawing>
          <wp:inline distT="0" distB="0" distL="0" distR="0">
            <wp:extent cx="1504950" cy="1530201"/>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srcRect/>
                    <a:stretch>
                      <a:fillRect/>
                    </a:stretch>
                  </pic:blipFill>
                  <pic:spPr bwMode="auto">
                    <a:xfrm>
                      <a:off x="0" y="0"/>
                      <a:ext cx="1506291" cy="1531565"/>
                    </a:xfrm>
                    <a:prstGeom prst="rect">
                      <a:avLst/>
                    </a:prstGeom>
                    <a:noFill/>
                    <a:ln w="9525">
                      <a:noFill/>
                      <a:miter lim="800000"/>
                      <a:headEnd/>
                      <a:tailEnd/>
                    </a:ln>
                  </pic:spPr>
                </pic:pic>
              </a:graphicData>
            </a:graphic>
          </wp:inline>
        </w:drawing>
      </w:r>
    </w:p>
    <w:p w:rsidR="009D6E14" w:rsidRDefault="009D6E14" w:rsidP="00A36059">
      <w:pPr>
        <w:pStyle w:val="Prrafodelista"/>
        <w:ind w:left="732" w:firstLine="348"/>
        <w:jc w:val="both"/>
        <w:rPr>
          <w:lang w:val="es-ES_tradnl"/>
        </w:rPr>
      </w:pPr>
      <w:r>
        <w:rPr>
          <w:lang w:val="es-ES_tradnl"/>
        </w:rPr>
        <w:t>Se obtuvo el resultado:</w:t>
      </w:r>
      <w:r w:rsidR="00A36059">
        <w:rPr>
          <w:lang w:val="es-ES_tradnl"/>
        </w:rPr>
        <w:t xml:space="preserve"> “U”</w:t>
      </w:r>
    </w:p>
    <w:p w:rsidR="00A36059" w:rsidRPr="00A36059" w:rsidRDefault="00A36059" w:rsidP="00A36059">
      <w:pPr>
        <w:pStyle w:val="Prrafodelista"/>
        <w:ind w:left="732" w:firstLine="348"/>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3</w:t>
      </w:r>
      <w:r w:rsidRPr="009D6E14">
        <w:rPr>
          <w:lang w:val="es-ES_tradnl"/>
        </w:rPr>
        <w:t>:</w:t>
      </w:r>
    </w:p>
    <w:p w:rsidR="009D6E14" w:rsidRPr="00A36059" w:rsidRDefault="009D6E14" w:rsidP="00A36059">
      <w:pPr>
        <w:pStyle w:val="Prrafodelista"/>
        <w:ind w:left="1080"/>
        <w:jc w:val="both"/>
        <w:rPr>
          <w:lang w:val="es-ES_tradnl"/>
        </w:rPr>
      </w:pPr>
      <w:r>
        <w:rPr>
          <w:lang w:val="es-ES_tradnl"/>
        </w:rPr>
        <w:t>Con la muestra:</w:t>
      </w:r>
    </w:p>
    <w:p w:rsidR="009D6E14" w:rsidRPr="00A36059" w:rsidRDefault="00A36059" w:rsidP="00A36059">
      <w:pPr>
        <w:jc w:val="center"/>
        <w:rPr>
          <w:lang w:val="es-ES_tradnl"/>
        </w:rPr>
      </w:pPr>
      <w:r>
        <w:rPr>
          <w:noProof/>
          <w:lang w:val="es-CR" w:eastAsia="es-CR" w:bidi="ar-SA"/>
        </w:rPr>
        <w:drawing>
          <wp:inline distT="0" distB="0" distL="0" distR="0">
            <wp:extent cx="1590675" cy="1601140"/>
            <wp:effectExtent l="1905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1590675" cy="1601140"/>
                    </a:xfrm>
                    <a:prstGeom prst="rect">
                      <a:avLst/>
                    </a:prstGeom>
                    <a:noFill/>
                    <a:ln w="9525">
                      <a:noFill/>
                      <a:miter lim="800000"/>
                      <a:headEnd/>
                      <a:tailEnd/>
                    </a:ln>
                  </pic:spPr>
                </pic:pic>
              </a:graphicData>
            </a:graphic>
          </wp:inline>
        </w:drawing>
      </w:r>
    </w:p>
    <w:p w:rsidR="009D6E14" w:rsidRDefault="009D6E14" w:rsidP="00A36059">
      <w:pPr>
        <w:pStyle w:val="Prrafodelista"/>
        <w:ind w:left="1080"/>
        <w:jc w:val="both"/>
        <w:rPr>
          <w:lang w:val="es-ES_tradnl"/>
        </w:rPr>
      </w:pPr>
      <w:r>
        <w:rPr>
          <w:lang w:val="es-ES_tradnl"/>
        </w:rPr>
        <w:t>Se obtuvo el resultado:</w:t>
      </w:r>
      <w:r w:rsidR="00A36059">
        <w:rPr>
          <w:lang w:val="es-ES_tradnl"/>
        </w:rPr>
        <w:t xml:space="preserve"> “U”</w:t>
      </w:r>
    </w:p>
    <w:p w:rsidR="00A36059" w:rsidRPr="009D6E14" w:rsidRDefault="00A36059" w:rsidP="00A36059">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4</w:t>
      </w:r>
      <w:r w:rsidRPr="009D6E14">
        <w:rPr>
          <w:lang w:val="es-ES_tradnl"/>
        </w:rPr>
        <w:t>:</w:t>
      </w:r>
    </w:p>
    <w:p w:rsidR="009D6E14" w:rsidRDefault="009D6E14" w:rsidP="009D6E14">
      <w:pPr>
        <w:pStyle w:val="Prrafodelista"/>
        <w:ind w:left="1080"/>
        <w:jc w:val="both"/>
        <w:rPr>
          <w:lang w:val="es-ES_tradnl"/>
        </w:rPr>
      </w:pPr>
      <w:r>
        <w:rPr>
          <w:lang w:val="es-ES_tradnl"/>
        </w:rPr>
        <w:t>Con la muestra:</w:t>
      </w:r>
    </w:p>
    <w:p w:rsidR="009D6E14" w:rsidRPr="00CB266E" w:rsidRDefault="00CB266E" w:rsidP="00CB266E">
      <w:pPr>
        <w:jc w:val="center"/>
        <w:rPr>
          <w:lang w:val="es-ES_tradnl"/>
        </w:rPr>
      </w:pPr>
      <w:r>
        <w:rPr>
          <w:noProof/>
          <w:lang w:val="es-CR" w:eastAsia="es-CR" w:bidi="ar-SA"/>
        </w:rPr>
        <w:drawing>
          <wp:inline distT="0" distB="0" distL="0" distR="0">
            <wp:extent cx="1428750" cy="1428750"/>
            <wp:effectExtent l="19050" t="0" r="0" b="0"/>
            <wp:docPr id="48"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9D6E14" w:rsidRDefault="009D6E14" w:rsidP="00CB266E">
      <w:pPr>
        <w:pStyle w:val="Prrafodelista"/>
        <w:ind w:left="1080"/>
        <w:jc w:val="both"/>
        <w:rPr>
          <w:lang w:val="es-ES_tradnl"/>
        </w:rPr>
      </w:pPr>
      <w:r>
        <w:rPr>
          <w:lang w:val="es-ES_tradnl"/>
        </w:rPr>
        <w:t>Se obtuvo el resultado:</w:t>
      </w:r>
      <w:r w:rsidR="00CB266E">
        <w:rPr>
          <w:lang w:val="es-ES_tradnl"/>
        </w:rPr>
        <w:t xml:space="preserve"> “U”</w:t>
      </w:r>
    </w:p>
    <w:p w:rsidR="00CB266E" w:rsidRPr="009D6E14" w:rsidRDefault="00CB266E" w:rsidP="00CB266E">
      <w:pPr>
        <w:pStyle w:val="Prrafodelista"/>
        <w:ind w:left="1080"/>
        <w:jc w:val="both"/>
        <w:rPr>
          <w:lang w:val="es-ES_tradnl"/>
        </w:rPr>
      </w:pPr>
    </w:p>
    <w:p w:rsidR="009D6E14" w:rsidRDefault="009D6E14" w:rsidP="009D6E14">
      <w:pPr>
        <w:pStyle w:val="Prrafodelista"/>
        <w:numPr>
          <w:ilvl w:val="1"/>
          <w:numId w:val="18"/>
        </w:numPr>
        <w:jc w:val="both"/>
        <w:rPr>
          <w:lang w:val="es-ES_tradnl"/>
        </w:rPr>
      </w:pPr>
      <w:r w:rsidRPr="009D6E14">
        <w:rPr>
          <w:lang w:val="es-ES_tradnl"/>
        </w:rPr>
        <w:t xml:space="preserve">Prueba </w:t>
      </w:r>
      <w:r>
        <w:rPr>
          <w:lang w:val="es-ES_tradnl"/>
        </w:rPr>
        <w:t>5</w:t>
      </w:r>
      <w:r w:rsidRPr="009D6E14">
        <w:rPr>
          <w:lang w:val="es-ES_tradnl"/>
        </w:rPr>
        <w:t>:</w:t>
      </w:r>
    </w:p>
    <w:p w:rsidR="009D6E14" w:rsidRDefault="009D6E14" w:rsidP="009D6E14">
      <w:pPr>
        <w:pStyle w:val="Prrafodelista"/>
        <w:ind w:left="1080"/>
        <w:jc w:val="both"/>
        <w:rPr>
          <w:lang w:val="es-ES_tradnl"/>
        </w:rPr>
      </w:pPr>
      <w:r>
        <w:rPr>
          <w:lang w:val="es-ES_tradnl"/>
        </w:rPr>
        <w:t>Con la muestra:</w:t>
      </w:r>
    </w:p>
    <w:p w:rsidR="009D6E14" w:rsidRPr="00CB266E" w:rsidRDefault="00CB266E" w:rsidP="00CB266E">
      <w:pPr>
        <w:jc w:val="center"/>
        <w:rPr>
          <w:lang w:val="es-ES_tradnl"/>
        </w:rPr>
      </w:pPr>
      <w:r>
        <w:rPr>
          <w:noProof/>
          <w:lang w:val="es-CR" w:eastAsia="es-CR" w:bidi="ar-SA"/>
        </w:rPr>
        <w:drawing>
          <wp:inline distT="0" distB="0" distL="0" distR="0">
            <wp:extent cx="1590675" cy="1622918"/>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1590675" cy="1622918"/>
                    </a:xfrm>
                    <a:prstGeom prst="rect">
                      <a:avLst/>
                    </a:prstGeom>
                    <a:noFill/>
                    <a:ln w="9525">
                      <a:noFill/>
                      <a:miter lim="800000"/>
                      <a:headEnd/>
                      <a:tailEnd/>
                    </a:ln>
                  </pic:spPr>
                </pic:pic>
              </a:graphicData>
            </a:graphic>
          </wp:inline>
        </w:drawing>
      </w:r>
    </w:p>
    <w:p w:rsidR="009D6E14" w:rsidRDefault="009D6E14" w:rsidP="009D6E14">
      <w:pPr>
        <w:pStyle w:val="Prrafodelista"/>
        <w:ind w:left="1080"/>
        <w:jc w:val="both"/>
        <w:rPr>
          <w:lang w:val="es-ES_tradnl"/>
        </w:rPr>
      </w:pPr>
      <w:r>
        <w:rPr>
          <w:lang w:val="es-ES_tradnl"/>
        </w:rPr>
        <w:t>Se obtuvo el resultado:</w:t>
      </w:r>
      <w:r w:rsidR="00CB266E">
        <w:rPr>
          <w:lang w:val="es-ES_tradnl"/>
        </w:rPr>
        <w:t xml:space="preserve"> “?”</w:t>
      </w:r>
    </w:p>
    <w:p w:rsidR="009D6E14" w:rsidRDefault="009D6E14" w:rsidP="009D6E14">
      <w:pPr>
        <w:pStyle w:val="Prrafodelista"/>
        <w:ind w:left="708"/>
        <w:jc w:val="both"/>
        <w:rPr>
          <w:lang w:val="es-ES_tradnl"/>
        </w:rPr>
      </w:pPr>
    </w:p>
    <w:p w:rsidR="009D6E14" w:rsidRPr="009D6E14" w:rsidRDefault="009D6E14" w:rsidP="009D6E14">
      <w:pPr>
        <w:pStyle w:val="Prrafodelista"/>
        <w:ind w:left="1068"/>
        <w:jc w:val="both"/>
        <w:rPr>
          <w:lang w:val="es-ES_tradnl"/>
        </w:rPr>
      </w:pPr>
    </w:p>
    <w:p w:rsidR="009D6E14" w:rsidRDefault="00CB266E" w:rsidP="009D6E14">
      <w:pPr>
        <w:jc w:val="both"/>
        <w:rPr>
          <w:lang w:val="es-ES_tradnl"/>
        </w:rPr>
      </w:pPr>
      <w:r>
        <w:rPr>
          <w:lang w:val="es-ES_tradnl"/>
        </w:rPr>
        <w:t>Con estas pruebas se obtuvieron 18 correctas de 25</w:t>
      </w:r>
      <w:r w:rsidR="009D6E14">
        <w:rPr>
          <w:lang w:val="es-ES_tradnl"/>
        </w:rPr>
        <w:t xml:space="preserve"> </w:t>
      </w:r>
      <w:r>
        <w:rPr>
          <w:lang w:val="es-ES_tradnl"/>
        </w:rPr>
        <w:t xml:space="preserve">en total para </w:t>
      </w:r>
      <w:r w:rsidR="009D6E14">
        <w:rPr>
          <w:lang w:val="es-ES_tradnl"/>
        </w:rPr>
        <w:t xml:space="preserve">un porcentaje de resultados correctos del </w:t>
      </w:r>
      <w:r>
        <w:rPr>
          <w:lang w:val="es-ES_tradnl"/>
        </w:rPr>
        <w:t>72</w:t>
      </w:r>
      <w:r w:rsidR="009D6E14">
        <w:rPr>
          <w:lang w:val="es-ES_tradnl"/>
        </w:rPr>
        <w:t>%.</w:t>
      </w:r>
    </w:p>
    <w:p w:rsidR="00CB266E" w:rsidRDefault="00CB266E" w:rsidP="009D6E14">
      <w:pPr>
        <w:jc w:val="both"/>
        <w:rPr>
          <w:lang w:val="es-ES_tradnl"/>
        </w:rPr>
      </w:pPr>
    </w:p>
    <w:p w:rsidR="00CB266E" w:rsidRDefault="00CB266E" w:rsidP="009D6E14">
      <w:pPr>
        <w:jc w:val="both"/>
        <w:rPr>
          <w:lang w:val="es-ES_tradnl"/>
        </w:rPr>
      </w:pPr>
    </w:p>
    <w:p w:rsidR="00CB266E" w:rsidRDefault="00CB266E" w:rsidP="009D6E14">
      <w:pPr>
        <w:jc w:val="both"/>
        <w:rPr>
          <w:lang w:val="es-ES_tradnl"/>
        </w:rPr>
      </w:pPr>
    </w:p>
    <w:p w:rsidR="00CB266E" w:rsidRPr="009D6E14" w:rsidRDefault="00CB266E" w:rsidP="009D6E14">
      <w:pPr>
        <w:jc w:val="both"/>
        <w:rPr>
          <w:lang w:val="es-ES_tradnl"/>
        </w:rPr>
      </w:pPr>
    </w:p>
    <w:p w:rsidR="00895E76" w:rsidRPr="00D261CE" w:rsidRDefault="00895E76" w:rsidP="00895E76">
      <w:pPr>
        <w:ind w:left="1068"/>
        <w:rPr>
          <w:lang w:val="es-ES_tradnl"/>
        </w:rPr>
      </w:pPr>
    </w:p>
    <w:p w:rsidR="00895E76" w:rsidRPr="00D261CE" w:rsidRDefault="00740D94" w:rsidP="00895E76">
      <w:pPr>
        <w:pStyle w:val="Ttulo1"/>
        <w:rPr>
          <w:lang w:val="es-ES_tradnl"/>
        </w:rPr>
      </w:pPr>
      <w:bookmarkStart w:id="2" w:name="_Toc274861451"/>
      <w:r>
        <w:rPr>
          <w:lang w:val="es-ES_tradnl"/>
        </w:rPr>
        <w:lastRenderedPageBreak/>
        <w:t>Manual de usuario</w:t>
      </w:r>
      <w:bookmarkEnd w:id="2"/>
    </w:p>
    <w:p w:rsidR="00895E76" w:rsidRPr="00D261CE" w:rsidRDefault="00895E76" w:rsidP="00895E76">
      <w:pPr>
        <w:pStyle w:val="NormalWeb"/>
        <w:spacing w:before="0" w:beforeAutospacing="0" w:after="0" w:afterAutospacing="0"/>
        <w:ind w:firstLine="432"/>
        <w:jc w:val="both"/>
        <w:rPr>
          <w:rFonts w:cs="Calibri"/>
          <w:sz w:val="28"/>
          <w:szCs w:val="20"/>
          <w:lang w:val="es-ES_tradnl" w:eastAsia="en-US" w:bidi="en-US"/>
        </w:rPr>
      </w:pPr>
    </w:p>
    <w:p w:rsidR="00E504F5" w:rsidRDefault="00E504F5" w:rsidP="00E504F5">
      <w:pPr>
        <w:pStyle w:val="Ttulo2"/>
        <w:rPr>
          <w:lang w:val="es-ES_tradnl"/>
        </w:rPr>
      </w:pPr>
      <w:bookmarkStart w:id="3" w:name="_Toc274861452"/>
      <w:r>
        <w:rPr>
          <w:lang w:val="es-ES_tradnl"/>
        </w:rPr>
        <w:t>Entrenamiento</w:t>
      </w:r>
      <w:bookmarkEnd w:id="3"/>
    </w:p>
    <w:p w:rsidR="00E504F5" w:rsidRDefault="00236A00" w:rsidP="00740D94">
      <w:pPr>
        <w:pStyle w:val="NormalWeb"/>
        <w:spacing w:before="0" w:beforeAutospacing="0" w:after="0" w:afterAutospacing="0"/>
        <w:ind w:firstLine="432"/>
        <w:jc w:val="both"/>
        <w:rPr>
          <w:rFonts w:cs="Calibri"/>
          <w:sz w:val="28"/>
          <w:szCs w:val="20"/>
          <w:lang w:val="es-ES_tradnl" w:eastAsia="en-US" w:bidi="en-US"/>
        </w:rPr>
      </w:pPr>
      <w:r>
        <w:rPr>
          <w:rFonts w:cs="Calibri"/>
          <w:sz w:val="28"/>
          <w:szCs w:val="20"/>
          <w:lang w:val="es-ES_tradnl" w:eastAsia="en-US" w:bidi="en-US"/>
        </w:rPr>
        <w:t>Para realizar el entrenamiento de la red debemos de realizar los siguientes pasos:</w:t>
      </w:r>
    </w:p>
    <w:p w:rsidR="00236A00" w:rsidRDefault="00236A00" w:rsidP="00740D94">
      <w:pPr>
        <w:pStyle w:val="NormalWeb"/>
        <w:spacing w:before="0" w:beforeAutospacing="0" w:after="0" w:afterAutospacing="0"/>
        <w:ind w:firstLine="432"/>
        <w:jc w:val="both"/>
        <w:rPr>
          <w:rFonts w:cs="Calibri"/>
          <w:sz w:val="28"/>
          <w:szCs w:val="20"/>
          <w:lang w:val="es-ES_tradnl" w:eastAsia="en-US" w:bidi="en-US"/>
        </w:rPr>
      </w:pPr>
    </w:p>
    <w:p w:rsidR="00236A00" w:rsidRDefault="00236A00" w:rsidP="00236A00">
      <w:pPr>
        <w:pStyle w:val="NormalWeb"/>
        <w:numPr>
          <w:ilvl w:val="0"/>
          <w:numId w:val="11"/>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Elegimos la opción del menú principal: Modo-&gt; Entrenamiento.</w:t>
      </w:r>
    </w:p>
    <w:p w:rsidR="00236A00" w:rsidRDefault="00236A00" w:rsidP="00236A00">
      <w:pPr>
        <w:pStyle w:val="NormalWeb"/>
        <w:spacing w:before="0" w:beforeAutospacing="0" w:after="0" w:afterAutospacing="0"/>
        <w:ind w:left="1152"/>
        <w:jc w:val="both"/>
        <w:rPr>
          <w:rFonts w:cs="Calibri"/>
          <w:sz w:val="28"/>
          <w:szCs w:val="20"/>
          <w:lang w:val="es-ES_tradnl" w:eastAsia="en-US" w:bidi="en-US"/>
        </w:rPr>
      </w:pPr>
    </w:p>
    <w:p w:rsidR="00236A00" w:rsidRDefault="00236A00" w:rsidP="00236A00">
      <w:pPr>
        <w:pStyle w:val="NormalWeb"/>
        <w:spacing w:before="0" w:beforeAutospacing="0" w:after="0" w:afterAutospacing="0"/>
        <w:jc w:val="center"/>
        <w:rPr>
          <w:rFonts w:cs="Calibri"/>
          <w:sz w:val="28"/>
          <w:szCs w:val="20"/>
          <w:lang w:val="es-ES_tradnl" w:eastAsia="en-US" w:bidi="en-US"/>
        </w:rPr>
      </w:pPr>
      <w:r>
        <w:rPr>
          <w:rFonts w:cs="Calibri"/>
          <w:noProof/>
          <w:sz w:val="28"/>
          <w:szCs w:val="20"/>
        </w:rPr>
        <w:drawing>
          <wp:inline distT="0" distB="0" distL="0" distR="0">
            <wp:extent cx="2647950" cy="149542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2647950" cy="1495425"/>
                    </a:xfrm>
                    <a:prstGeom prst="rect">
                      <a:avLst/>
                    </a:prstGeom>
                    <a:noFill/>
                    <a:ln w="9525">
                      <a:noFill/>
                      <a:miter lim="800000"/>
                      <a:headEnd/>
                      <a:tailEnd/>
                    </a:ln>
                  </pic:spPr>
                </pic:pic>
              </a:graphicData>
            </a:graphic>
          </wp:inline>
        </w:drawing>
      </w:r>
    </w:p>
    <w:p w:rsidR="00236A00" w:rsidRDefault="00236A00" w:rsidP="00236A00">
      <w:pPr>
        <w:pStyle w:val="NormalWeb"/>
        <w:spacing w:before="0" w:beforeAutospacing="0" w:after="0" w:afterAutospacing="0"/>
        <w:ind w:left="1152"/>
        <w:jc w:val="both"/>
        <w:rPr>
          <w:rFonts w:cs="Calibri"/>
          <w:sz w:val="28"/>
          <w:szCs w:val="20"/>
          <w:lang w:val="es-ES_tradnl" w:eastAsia="en-US" w:bidi="en-US"/>
        </w:rPr>
      </w:pPr>
    </w:p>
    <w:p w:rsidR="00236A00" w:rsidRDefault="00236A00" w:rsidP="00236A00">
      <w:pPr>
        <w:pStyle w:val="NormalWeb"/>
        <w:numPr>
          <w:ilvl w:val="0"/>
          <w:numId w:val="11"/>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Se nos despliega una pantalla en la cual podemos elegir las opciones de configuración del entrenamiento.</w:t>
      </w:r>
    </w:p>
    <w:p w:rsidR="00236A00" w:rsidRDefault="00236A00" w:rsidP="00236A00">
      <w:pPr>
        <w:pStyle w:val="NormalWeb"/>
        <w:spacing w:before="0" w:beforeAutospacing="0" w:after="0" w:afterAutospacing="0"/>
        <w:ind w:left="360"/>
        <w:jc w:val="center"/>
        <w:rPr>
          <w:rFonts w:cs="Calibri"/>
          <w:sz w:val="28"/>
          <w:szCs w:val="20"/>
          <w:lang w:val="es-ES_tradnl" w:eastAsia="en-US" w:bidi="en-US"/>
        </w:rPr>
      </w:pPr>
      <w:r>
        <w:rPr>
          <w:rFonts w:cs="Calibri"/>
          <w:noProof/>
          <w:sz w:val="28"/>
        </w:rPr>
        <w:drawing>
          <wp:inline distT="0" distB="0" distL="0" distR="0">
            <wp:extent cx="5612130" cy="3078225"/>
            <wp:effectExtent l="1905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612130" cy="3078225"/>
                    </a:xfrm>
                    <a:prstGeom prst="rect">
                      <a:avLst/>
                    </a:prstGeom>
                    <a:noFill/>
                    <a:ln w="9525">
                      <a:noFill/>
                      <a:miter lim="800000"/>
                      <a:headEnd/>
                      <a:tailEnd/>
                    </a:ln>
                  </pic:spPr>
                </pic:pic>
              </a:graphicData>
            </a:graphic>
          </wp:inline>
        </w:drawing>
      </w:r>
    </w:p>
    <w:p w:rsidR="00236A00" w:rsidRDefault="00236A00" w:rsidP="00236A00">
      <w:pPr>
        <w:pStyle w:val="NormalWeb"/>
        <w:spacing w:before="0" w:beforeAutospacing="0" w:after="0" w:afterAutospacing="0"/>
        <w:ind w:left="1152"/>
        <w:jc w:val="both"/>
        <w:rPr>
          <w:rFonts w:cs="Calibri"/>
          <w:sz w:val="28"/>
          <w:szCs w:val="20"/>
          <w:lang w:val="es-ES_tradnl" w:eastAsia="en-US" w:bidi="en-US"/>
        </w:rPr>
      </w:pPr>
    </w:p>
    <w:p w:rsidR="00236A00" w:rsidRDefault="00236A00" w:rsidP="00236A00">
      <w:pPr>
        <w:pStyle w:val="NormalWeb"/>
        <w:numPr>
          <w:ilvl w:val="1"/>
          <w:numId w:val="11"/>
        </w:numPr>
        <w:spacing w:before="0" w:beforeAutospacing="0" w:after="0" w:afterAutospacing="0"/>
        <w:jc w:val="both"/>
        <w:rPr>
          <w:rFonts w:cs="Calibri"/>
          <w:sz w:val="28"/>
          <w:szCs w:val="20"/>
          <w:lang w:val="es-ES_tradnl" w:eastAsia="en-US" w:bidi="en-US"/>
        </w:rPr>
      </w:pPr>
      <w:r w:rsidRPr="00A079CE">
        <w:rPr>
          <w:rFonts w:cs="Calibri"/>
          <w:b/>
          <w:sz w:val="28"/>
          <w:szCs w:val="20"/>
          <w:lang w:val="es-ES_tradnl" w:eastAsia="en-US" w:bidi="en-US"/>
        </w:rPr>
        <w:t>Estructura de la red neuronal:</w:t>
      </w:r>
      <w:r>
        <w:rPr>
          <w:rFonts w:cs="Calibri"/>
          <w:sz w:val="28"/>
          <w:szCs w:val="20"/>
          <w:lang w:val="es-ES_tradnl" w:eastAsia="en-US" w:bidi="en-US"/>
        </w:rPr>
        <w:t xml:space="preserve"> Podemos elegir los parámetros que contienen la estructura de la red como lo son la cantidad de neuronas para cada una de las 3 capas de la red. Para esta </w:t>
      </w:r>
      <w:r>
        <w:rPr>
          <w:rFonts w:cs="Calibri"/>
          <w:sz w:val="28"/>
          <w:szCs w:val="20"/>
          <w:lang w:val="es-ES_tradnl" w:eastAsia="en-US" w:bidi="en-US"/>
        </w:rPr>
        <w:lastRenderedPageBreak/>
        <w:t>implementación solamente se pueden elegir la cantidad de neuronas en la capa intermedia.</w:t>
      </w:r>
    </w:p>
    <w:p w:rsidR="00236A00" w:rsidRDefault="00236A00" w:rsidP="00236A00">
      <w:pPr>
        <w:pStyle w:val="NormalWeb"/>
        <w:spacing w:before="0" w:beforeAutospacing="0" w:after="0" w:afterAutospacing="0"/>
        <w:ind w:left="1080"/>
        <w:jc w:val="both"/>
        <w:rPr>
          <w:rFonts w:cs="Calibri"/>
          <w:sz w:val="28"/>
          <w:szCs w:val="20"/>
          <w:lang w:val="es-ES_tradnl" w:eastAsia="en-US" w:bidi="en-US"/>
        </w:rPr>
      </w:pPr>
    </w:p>
    <w:p w:rsidR="00A079CE" w:rsidRPr="00A079CE" w:rsidRDefault="00236A00" w:rsidP="00A079CE">
      <w:pPr>
        <w:pStyle w:val="NormalWeb"/>
        <w:numPr>
          <w:ilvl w:val="1"/>
          <w:numId w:val="11"/>
        </w:numPr>
        <w:spacing w:before="0" w:beforeAutospacing="0" w:after="0" w:afterAutospacing="0"/>
        <w:jc w:val="both"/>
        <w:rPr>
          <w:rFonts w:cs="Calibri"/>
          <w:sz w:val="28"/>
          <w:szCs w:val="20"/>
          <w:lang w:val="es-ES_tradnl" w:eastAsia="en-US" w:bidi="en-US"/>
        </w:rPr>
      </w:pPr>
      <w:r w:rsidRPr="00A079CE">
        <w:rPr>
          <w:rFonts w:cs="Calibri"/>
          <w:b/>
          <w:sz w:val="28"/>
          <w:szCs w:val="20"/>
          <w:lang w:val="es-ES_tradnl" w:eastAsia="en-US" w:bidi="en-US"/>
        </w:rPr>
        <w:t>Parámetros de aprendizaje:</w:t>
      </w:r>
      <w:r>
        <w:rPr>
          <w:rFonts w:cs="Calibri"/>
          <w:sz w:val="28"/>
          <w:szCs w:val="20"/>
          <w:lang w:val="es-ES_tradnl" w:eastAsia="en-US" w:bidi="en-US"/>
        </w:rPr>
        <w:t xml:space="preserve"> Podemos cambiar aspectos como el error permitido durante el entrenamiento, el coeficiente de aprendizaje con el que se ajustan los pesos de la red y el rango dentro del cual se inicializaran los pesos de manera aleatoria.</w:t>
      </w:r>
    </w:p>
    <w:p w:rsidR="00A079CE" w:rsidRDefault="00A079CE" w:rsidP="00A079CE">
      <w:pPr>
        <w:pStyle w:val="NormalWeb"/>
        <w:spacing w:before="0" w:beforeAutospacing="0" w:after="0" w:afterAutospacing="0"/>
        <w:ind w:left="1080"/>
        <w:jc w:val="both"/>
        <w:rPr>
          <w:rFonts w:cs="Calibri"/>
          <w:sz w:val="28"/>
          <w:szCs w:val="20"/>
          <w:lang w:val="es-ES_tradnl" w:eastAsia="en-US" w:bidi="en-US"/>
        </w:rPr>
      </w:pPr>
    </w:p>
    <w:p w:rsidR="00236A00" w:rsidRPr="00236A00" w:rsidRDefault="00A079CE" w:rsidP="00236A00">
      <w:pPr>
        <w:pStyle w:val="NormalWeb"/>
        <w:numPr>
          <w:ilvl w:val="1"/>
          <w:numId w:val="11"/>
        </w:numPr>
        <w:spacing w:before="0" w:beforeAutospacing="0" w:after="0" w:afterAutospacing="0"/>
        <w:jc w:val="both"/>
        <w:rPr>
          <w:rFonts w:cs="Calibri"/>
          <w:sz w:val="28"/>
          <w:szCs w:val="20"/>
          <w:lang w:val="es-ES_tradnl" w:eastAsia="en-US" w:bidi="en-US"/>
        </w:rPr>
      </w:pPr>
      <w:r w:rsidRPr="00A079CE">
        <w:rPr>
          <w:rFonts w:cs="Calibri"/>
          <w:b/>
          <w:sz w:val="28"/>
          <w:szCs w:val="20"/>
          <w:lang w:val="es-ES_tradnl" w:eastAsia="en-US" w:bidi="en-US"/>
        </w:rPr>
        <w:t>Muestras de entrenamiento:</w:t>
      </w:r>
      <w:r>
        <w:rPr>
          <w:rFonts w:cs="Calibri"/>
          <w:sz w:val="28"/>
          <w:szCs w:val="20"/>
          <w:lang w:val="es-ES_tradnl" w:eastAsia="en-US" w:bidi="en-US"/>
        </w:rPr>
        <w:t xml:space="preserve"> E</w:t>
      </w:r>
      <w:r w:rsidR="00236A00">
        <w:rPr>
          <w:rFonts w:cs="Calibri"/>
          <w:sz w:val="28"/>
          <w:szCs w:val="20"/>
          <w:lang w:val="es-ES_tradnl" w:eastAsia="en-US" w:bidi="en-US"/>
        </w:rPr>
        <w:t xml:space="preserve">legimos el archivo que contiene las muestras para el entrenamiento, esto lo realizamos realizando click en </w:t>
      </w:r>
      <w:r w:rsidR="00236A00">
        <w:rPr>
          <w:rFonts w:cs="Calibri"/>
          <w:noProof/>
          <w:sz w:val="28"/>
          <w:szCs w:val="20"/>
        </w:rPr>
        <w:drawing>
          <wp:inline distT="0" distB="0" distL="0" distR="0">
            <wp:extent cx="323850" cy="24765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23850" cy="247650"/>
                    </a:xfrm>
                    <a:prstGeom prst="rect">
                      <a:avLst/>
                    </a:prstGeom>
                    <a:noFill/>
                    <a:ln w="9525">
                      <a:noFill/>
                      <a:miter lim="800000"/>
                      <a:headEnd/>
                      <a:tailEnd/>
                    </a:ln>
                  </pic:spPr>
                </pic:pic>
              </a:graphicData>
            </a:graphic>
          </wp:inline>
        </w:drawing>
      </w:r>
      <w:r w:rsidR="00236A00">
        <w:rPr>
          <w:rFonts w:cs="Calibri"/>
          <w:sz w:val="28"/>
          <w:szCs w:val="20"/>
          <w:lang w:eastAsia="en-US" w:bidi="en-US"/>
        </w:rPr>
        <w:t xml:space="preserve"> el cual nos despliega una ventana de navegación en la cual elegimos algún archivo de muestras el cual contenga la extensión “.</w:t>
      </w:r>
      <w:r w:rsidR="00101651">
        <w:rPr>
          <w:rFonts w:cs="Calibri"/>
          <w:sz w:val="28"/>
          <w:szCs w:val="20"/>
          <w:lang w:eastAsia="en-US" w:bidi="en-US"/>
        </w:rPr>
        <w:t>CM</w:t>
      </w:r>
      <w:r w:rsidR="00236A00">
        <w:rPr>
          <w:rFonts w:cs="Calibri"/>
          <w:sz w:val="28"/>
          <w:szCs w:val="20"/>
          <w:lang w:eastAsia="en-US" w:bidi="en-US"/>
        </w:rPr>
        <w:t>”.</w:t>
      </w:r>
      <w:r>
        <w:rPr>
          <w:rFonts w:cs="Calibri"/>
          <w:sz w:val="28"/>
          <w:szCs w:val="20"/>
          <w:lang w:eastAsia="en-US" w:bidi="en-US"/>
        </w:rPr>
        <w:t xml:space="preserve"> En nuestro caso podemos encontrar archivos con muestras en la carpeta “Muestras” que se encuentra en la raíz.</w:t>
      </w:r>
    </w:p>
    <w:p w:rsidR="00236A00" w:rsidRPr="00236A00" w:rsidRDefault="00236A00" w:rsidP="00236A00">
      <w:pPr>
        <w:pStyle w:val="NormalWeb"/>
        <w:spacing w:before="0" w:beforeAutospacing="0" w:after="0" w:afterAutospacing="0"/>
        <w:ind w:left="1080"/>
        <w:jc w:val="both"/>
        <w:rPr>
          <w:rFonts w:cs="Calibri"/>
          <w:sz w:val="28"/>
          <w:szCs w:val="20"/>
          <w:lang w:val="es-ES_tradnl" w:eastAsia="en-US" w:bidi="en-US"/>
        </w:rPr>
      </w:pPr>
    </w:p>
    <w:p w:rsidR="00236A00" w:rsidRDefault="00236A00" w:rsidP="00236A00">
      <w:pPr>
        <w:pStyle w:val="NormalWeb"/>
        <w:spacing w:before="0" w:beforeAutospacing="0" w:after="0" w:afterAutospacing="0"/>
        <w:ind w:left="360"/>
        <w:jc w:val="center"/>
        <w:rPr>
          <w:rFonts w:cs="Calibri"/>
          <w:sz w:val="28"/>
          <w:szCs w:val="20"/>
          <w:lang w:val="es-ES_tradnl" w:eastAsia="en-US" w:bidi="en-US"/>
        </w:rPr>
      </w:pPr>
      <w:r>
        <w:rPr>
          <w:rFonts w:cs="Calibri"/>
          <w:noProof/>
          <w:sz w:val="28"/>
        </w:rPr>
        <w:drawing>
          <wp:inline distT="0" distB="0" distL="0" distR="0">
            <wp:extent cx="4248150" cy="3186113"/>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4248150" cy="3186113"/>
                    </a:xfrm>
                    <a:prstGeom prst="rect">
                      <a:avLst/>
                    </a:prstGeom>
                    <a:noFill/>
                    <a:ln w="9525">
                      <a:noFill/>
                      <a:miter lim="800000"/>
                      <a:headEnd/>
                      <a:tailEnd/>
                    </a:ln>
                  </pic:spPr>
                </pic:pic>
              </a:graphicData>
            </a:graphic>
          </wp:inline>
        </w:drawing>
      </w:r>
    </w:p>
    <w:p w:rsidR="00A079CE" w:rsidRDefault="00A079CE" w:rsidP="00236A00">
      <w:pPr>
        <w:pStyle w:val="NormalWeb"/>
        <w:spacing w:before="0" w:beforeAutospacing="0" w:after="0" w:afterAutospacing="0"/>
        <w:ind w:left="360"/>
        <w:jc w:val="center"/>
        <w:rPr>
          <w:rFonts w:cs="Calibri"/>
          <w:sz w:val="28"/>
          <w:szCs w:val="20"/>
          <w:lang w:val="es-ES_tradnl" w:eastAsia="en-US" w:bidi="en-US"/>
        </w:rPr>
      </w:pPr>
    </w:p>
    <w:p w:rsidR="00A079CE" w:rsidRDefault="00A079CE" w:rsidP="00A079CE">
      <w:pPr>
        <w:pStyle w:val="NormalWeb"/>
        <w:numPr>
          <w:ilvl w:val="1"/>
          <w:numId w:val="11"/>
        </w:numPr>
        <w:spacing w:before="0" w:beforeAutospacing="0" w:after="0" w:afterAutospacing="0"/>
        <w:rPr>
          <w:rFonts w:cs="Calibri"/>
          <w:sz w:val="28"/>
          <w:szCs w:val="20"/>
          <w:lang w:val="es-ES_tradnl" w:eastAsia="en-US" w:bidi="en-US"/>
        </w:rPr>
      </w:pPr>
      <w:r w:rsidRPr="00A079CE">
        <w:rPr>
          <w:rFonts w:cs="Calibri"/>
          <w:b/>
          <w:sz w:val="28"/>
          <w:szCs w:val="20"/>
          <w:lang w:val="es-ES_tradnl" w:eastAsia="en-US" w:bidi="en-US"/>
        </w:rPr>
        <w:t>Creación de muestras</w:t>
      </w:r>
      <w:r>
        <w:rPr>
          <w:rFonts w:cs="Calibri"/>
          <w:sz w:val="28"/>
          <w:szCs w:val="20"/>
          <w:lang w:val="es-ES_tradnl" w:eastAsia="en-US" w:bidi="en-US"/>
        </w:rPr>
        <w:t xml:space="preserve">: además de elegir entre muestras ya creadas, podemos crear nuestras propias muestras, esto se especifica en la sección </w:t>
      </w:r>
      <w:hyperlink w:anchor="_Creación_de_muestras" w:history="1">
        <w:r w:rsidRPr="00A079CE">
          <w:rPr>
            <w:rStyle w:val="Hipervnculo"/>
            <w:rFonts w:cs="Calibri"/>
            <w:sz w:val="28"/>
            <w:szCs w:val="20"/>
            <w:lang w:val="es-ES_tradnl" w:eastAsia="en-US" w:bidi="en-US"/>
          </w:rPr>
          <w:t>Creación de muestras</w:t>
        </w:r>
      </w:hyperlink>
      <w:r>
        <w:rPr>
          <w:rFonts w:cs="Calibri"/>
          <w:sz w:val="28"/>
          <w:szCs w:val="20"/>
          <w:lang w:val="es-ES_tradnl" w:eastAsia="en-US" w:bidi="en-US"/>
        </w:rPr>
        <w:t xml:space="preserve"> más adelante. </w:t>
      </w:r>
    </w:p>
    <w:p w:rsidR="00A079CE" w:rsidRDefault="00A079CE" w:rsidP="00A079CE">
      <w:pPr>
        <w:pStyle w:val="NormalWeb"/>
        <w:spacing w:before="0" w:beforeAutospacing="0" w:after="0" w:afterAutospacing="0"/>
        <w:ind w:left="1080"/>
        <w:rPr>
          <w:rFonts w:cs="Calibri"/>
          <w:sz w:val="28"/>
          <w:szCs w:val="20"/>
          <w:lang w:val="es-ES_tradnl" w:eastAsia="en-US" w:bidi="en-US"/>
        </w:rPr>
      </w:pPr>
    </w:p>
    <w:p w:rsidR="00A079CE" w:rsidRDefault="00A079CE" w:rsidP="00A079CE">
      <w:pPr>
        <w:pStyle w:val="NormalWeb"/>
        <w:numPr>
          <w:ilvl w:val="0"/>
          <w:numId w:val="11"/>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Una vez configurado el entrenamiento realizamos click en el botón “Entrenar”. Esto nos lleva a la pantalla en la cual se muestra el proceso del entrenamiento.</w:t>
      </w:r>
    </w:p>
    <w:p w:rsidR="00A079CE" w:rsidRDefault="00A079CE" w:rsidP="00A079CE">
      <w:pPr>
        <w:pStyle w:val="NormalWeb"/>
        <w:spacing w:before="0" w:beforeAutospacing="0" w:after="0" w:afterAutospacing="0"/>
        <w:ind w:left="360"/>
        <w:jc w:val="both"/>
        <w:rPr>
          <w:rFonts w:cs="Calibri"/>
          <w:sz w:val="28"/>
          <w:szCs w:val="20"/>
          <w:lang w:val="es-ES_tradnl" w:eastAsia="en-US" w:bidi="en-US"/>
        </w:rPr>
      </w:pPr>
    </w:p>
    <w:p w:rsidR="00A079CE" w:rsidRDefault="00A079CE" w:rsidP="00A079CE">
      <w:pPr>
        <w:pStyle w:val="NormalWeb"/>
        <w:spacing w:before="0" w:beforeAutospacing="0" w:after="0" w:afterAutospacing="0"/>
        <w:ind w:left="360"/>
        <w:jc w:val="both"/>
        <w:rPr>
          <w:rFonts w:cs="Calibri"/>
          <w:sz w:val="28"/>
          <w:szCs w:val="20"/>
          <w:lang w:val="es-ES_tradnl" w:eastAsia="en-US" w:bidi="en-US"/>
        </w:rPr>
      </w:pPr>
      <w:r>
        <w:rPr>
          <w:rFonts w:cs="Calibri"/>
          <w:noProof/>
          <w:sz w:val="28"/>
        </w:rPr>
        <w:drawing>
          <wp:inline distT="0" distB="0" distL="0" distR="0">
            <wp:extent cx="5612130" cy="3078225"/>
            <wp:effectExtent l="1905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5612130" cy="3078225"/>
                    </a:xfrm>
                    <a:prstGeom prst="rect">
                      <a:avLst/>
                    </a:prstGeom>
                    <a:noFill/>
                    <a:ln w="9525">
                      <a:noFill/>
                      <a:miter lim="800000"/>
                      <a:headEnd/>
                      <a:tailEnd/>
                    </a:ln>
                  </pic:spPr>
                </pic:pic>
              </a:graphicData>
            </a:graphic>
          </wp:inline>
        </w:drawing>
      </w:r>
    </w:p>
    <w:p w:rsidR="00E504F5" w:rsidRDefault="00A079CE" w:rsidP="00740D94">
      <w:pPr>
        <w:pStyle w:val="NormalWeb"/>
        <w:spacing w:before="0" w:beforeAutospacing="0" w:after="0" w:afterAutospacing="0"/>
        <w:ind w:firstLine="432"/>
        <w:jc w:val="both"/>
        <w:rPr>
          <w:rFonts w:cs="Calibri"/>
          <w:sz w:val="28"/>
          <w:szCs w:val="20"/>
          <w:lang w:val="es-ES_tradnl" w:eastAsia="en-US" w:bidi="en-US"/>
        </w:rPr>
      </w:pPr>
      <w:r>
        <w:rPr>
          <w:rFonts w:cs="Calibri"/>
          <w:sz w:val="28"/>
          <w:szCs w:val="20"/>
          <w:lang w:val="es-ES_tradnl" w:eastAsia="en-US" w:bidi="en-US"/>
        </w:rPr>
        <w:t xml:space="preserve">En esta pantalla encontramos un gráfico en el cual se muestra el error que se va obteniendo durante el entrenamiento. En el campo “Número de iteraciones actuales” se nos muestra la iteración por la cual nos encontramos en el entrenamiento y finalmente el campo “Tiempo final de entrenamiento” nos presenta el tiempo, en segundos,  que duró el entrenamiento. </w:t>
      </w:r>
    </w:p>
    <w:p w:rsidR="00A079CE" w:rsidRDefault="00A079CE" w:rsidP="00740D94">
      <w:pPr>
        <w:pStyle w:val="NormalWeb"/>
        <w:spacing w:before="0" w:beforeAutospacing="0" w:after="0" w:afterAutospacing="0"/>
        <w:ind w:firstLine="432"/>
        <w:jc w:val="both"/>
        <w:rPr>
          <w:rFonts w:cs="Calibri"/>
          <w:sz w:val="28"/>
          <w:szCs w:val="20"/>
          <w:lang w:val="es-ES_tradnl" w:eastAsia="en-US" w:bidi="en-US"/>
        </w:rPr>
      </w:pPr>
      <w:r>
        <w:rPr>
          <w:rFonts w:cs="Calibri"/>
          <w:sz w:val="28"/>
          <w:szCs w:val="20"/>
          <w:lang w:val="es-ES_tradnl" w:eastAsia="en-US" w:bidi="en-US"/>
        </w:rPr>
        <w:t>Además tenemos la opción de abortar el entrenamiento durante el transcurso de éste, para ello realizamos click en el botón “Abortar”, esto nos despliega un mensaje informándonos de esta situación</w:t>
      </w:r>
      <w:r w:rsidR="001A3F50">
        <w:rPr>
          <w:rFonts w:cs="Calibri"/>
          <w:sz w:val="28"/>
          <w:szCs w:val="20"/>
          <w:lang w:val="es-ES_tradnl" w:eastAsia="en-US" w:bidi="en-US"/>
        </w:rPr>
        <w:t xml:space="preserve"> e informándonos de que podemos guardar los pesos que llevamos hasta el momento en el entrenamiento.</w:t>
      </w:r>
    </w:p>
    <w:p w:rsidR="00A079CE" w:rsidRDefault="00A079CE" w:rsidP="00740D94">
      <w:pPr>
        <w:pStyle w:val="NormalWeb"/>
        <w:spacing w:before="0" w:beforeAutospacing="0" w:after="0" w:afterAutospacing="0"/>
        <w:ind w:firstLine="432"/>
        <w:jc w:val="both"/>
        <w:rPr>
          <w:rFonts w:cs="Calibri"/>
          <w:sz w:val="28"/>
          <w:szCs w:val="20"/>
          <w:lang w:val="es-ES_tradnl" w:eastAsia="en-US" w:bidi="en-US"/>
        </w:rPr>
      </w:pPr>
    </w:p>
    <w:p w:rsidR="00A079CE" w:rsidRDefault="00A079CE" w:rsidP="00A079CE">
      <w:pPr>
        <w:pStyle w:val="NormalWeb"/>
        <w:spacing w:before="0" w:beforeAutospacing="0" w:after="0" w:afterAutospacing="0"/>
        <w:ind w:firstLine="432"/>
        <w:jc w:val="center"/>
        <w:rPr>
          <w:rFonts w:cs="Calibri"/>
          <w:sz w:val="28"/>
          <w:szCs w:val="20"/>
          <w:lang w:val="es-ES_tradnl" w:eastAsia="en-US" w:bidi="en-US"/>
        </w:rPr>
      </w:pPr>
      <w:r>
        <w:rPr>
          <w:rFonts w:cs="Calibri"/>
          <w:noProof/>
          <w:sz w:val="28"/>
        </w:rPr>
        <w:drawing>
          <wp:inline distT="0" distB="0" distL="0" distR="0">
            <wp:extent cx="4229100" cy="165735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4229100" cy="1657350"/>
                    </a:xfrm>
                    <a:prstGeom prst="rect">
                      <a:avLst/>
                    </a:prstGeom>
                    <a:noFill/>
                    <a:ln w="9525">
                      <a:noFill/>
                      <a:miter lim="800000"/>
                      <a:headEnd/>
                      <a:tailEnd/>
                    </a:ln>
                  </pic:spPr>
                </pic:pic>
              </a:graphicData>
            </a:graphic>
          </wp:inline>
        </w:drawing>
      </w:r>
    </w:p>
    <w:p w:rsidR="00A079CE" w:rsidRDefault="00A079CE" w:rsidP="00740D94">
      <w:pPr>
        <w:pStyle w:val="NormalWeb"/>
        <w:spacing w:before="0" w:beforeAutospacing="0" w:after="0" w:afterAutospacing="0"/>
        <w:ind w:firstLine="432"/>
        <w:jc w:val="both"/>
        <w:rPr>
          <w:rFonts w:cs="Calibri"/>
          <w:sz w:val="28"/>
          <w:szCs w:val="20"/>
          <w:lang w:val="es-ES_tradnl" w:eastAsia="en-US" w:bidi="en-US"/>
        </w:rPr>
      </w:pPr>
    </w:p>
    <w:p w:rsidR="001A3F50" w:rsidRDefault="001B7F20" w:rsidP="001B7F20">
      <w:pPr>
        <w:pStyle w:val="NormalWeb"/>
        <w:spacing w:before="0" w:beforeAutospacing="0" w:after="0" w:afterAutospacing="0"/>
        <w:ind w:firstLine="432"/>
        <w:jc w:val="both"/>
        <w:rPr>
          <w:rFonts w:cs="Calibri"/>
          <w:sz w:val="28"/>
          <w:szCs w:val="20"/>
          <w:lang w:val="es-ES_tradnl" w:eastAsia="en-US" w:bidi="en-US"/>
        </w:rPr>
      </w:pPr>
      <w:r>
        <w:rPr>
          <w:rFonts w:cs="Calibri"/>
          <w:sz w:val="28"/>
          <w:szCs w:val="20"/>
          <w:lang w:val="es-ES_tradnl" w:eastAsia="en-US" w:bidi="en-US"/>
        </w:rPr>
        <w:t xml:space="preserve">Para guardar los pesos nos enviará al proceso descrito en </w:t>
      </w:r>
      <w:hyperlink w:anchor="guardarPesos" w:history="1">
        <w:r w:rsidRPr="001B7F20">
          <w:rPr>
            <w:rStyle w:val="Hipervnculo"/>
            <w:rFonts w:cs="Calibri"/>
            <w:sz w:val="28"/>
            <w:szCs w:val="20"/>
            <w:lang w:val="es-ES_tradnl" w:eastAsia="en-US" w:bidi="en-US"/>
          </w:rPr>
          <w:t>guardar pesos de entrenamiento</w:t>
        </w:r>
      </w:hyperlink>
      <w:r>
        <w:rPr>
          <w:rFonts w:cs="Calibri"/>
          <w:sz w:val="28"/>
          <w:szCs w:val="20"/>
          <w:lang w:val="es-ES_tradnl" w:eastAsia="en-US" w:bidi="en-US"/>
        </w:rPr>
        <w:t>.</w:t>
      </w:r>
    </w:p>
    <w:p w:rsidR="001A3F50" w:rsidRDefault="001A3F50" w:rsidP="001A3F50">
      <w:pPr>
        <w:pStyle w:val="NormalWeb"/>
        <w:spacing w:before="0" w:beforeAutospacing="0" w:after="0" w:afterAutospacing="0"/>
        <w:ind w:firstLine="432"/>
        <w:jc w:val="center"/>
        <w:rPr>
          <w:rFonts w:cs="Calibri"/>
          <w:sz w:val="28"/>
          <w:szCs w:val="20"/>
          <w:lang w:val="es-ES_tradnl" w:eastAsia="en-US" w:bidi="en-US"/>
        </w:rPr>
      </w:pPr>
    </w:p>
    <w:p w:rsidR="001A3F50" w:rsidRDefault="001A3F50" w:rsidP="00740D94">
      <w:pPr>
        <w:pStyle w:val="NormalWeb"/>
        <w:spacing w:before="0" w:beforeAutospacing="0" w:after="0" w:afterAutospacing="0"/>
        <w:ind w:firstLine="432"/>
        <w:jc w:val="both"/>
        <w:rPr>
          <w:rFonts w:cs="Calibri"/>
          <w:sz w:val="28"/>
          <w:szCs w:val="20"/>
          <w:lang w:val="es-ES_tradnl" w:eastAsia="en-US" w:bidi="en-US"/>
        </w:rPr>
      </w:pPr>
    </w:p>
    <w:p w:rsidR="001A3F50" w:rsidRDefault="001A3F50" w:rsidP="001A3F50">
      <w:pPr>
        <w:pStyle w:val="NormalWeb"/>
        <w:numPr>
          <w:ilvl w:val="0"/>
          <w:numId w:val="11"/>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Una vez finalizado el entrenamiento se nos despliega un mensaje informándonos este hecho y que seguidamente debemos de guardar los pesos generados por el entrenamiento.</w:t>
      </w:r>
    </w:p>
    <w:p w:rsidR="001A3F50" w:rsidRDefault="001A3F50" w:rsidP="001A3F50">
      <w:pPr>
        <w:pStyle w:val="NormalWeb"/>
        <w:spacing w:before="0" w:beforeAutospacing="0" w:after="0" w:afterAutospacing="0"/>
        <w:ind w:left="360"/>
        <w:jc w:val="both"/>
        <w:rPr>
          <w:rFonts w:cs="Calibri"/>
          <w:sz w:val="28"/>
          <w:szCs w:val="20"/>
          <w:lang w:val="es-ES_tradnl" w:eastAsia="en-US" w:bidi="en-US"/>
        </w:rPr>
      </w:pPr>
    </w:p>
    <w:p w:rsidR="001A3F50" w:rsidRDefault="001A3F50" w:rsidP="001A3F50">
      <w:pPr>
        <w:pStyle w:val="NormalWeb"/>
        <w:spacing w:before="0" w:beforeAutospacing="0" w:after="0" w:afterAutospacing="0"/>
        <w:ind w:left="360"/>
        <w:jc w:val="center"/>
        <w:rPr>
          <w:rFonts w:cs="Calibri"/>
          <w:sz w:val="28"/>
          <w:szCs w:val="20"/>
          <w:lang w:val="es-ES_tradnl" w:eastAsia="en-US" w:bidi="en-US"/>
        </w:rPr>
      </w:pPr>
      <w:r>
        <w:rPr>
          <w:rFonts w:cs="Calibri"/>
          <w:noProof/>
          <w:sz w:val="28"/>
        </w:rPr>
        <w:drawing>
          <wp:inline distT="0" distB="0" distL="0" distR="0">
            <wp:extent cx="4591050" cy="15335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srcRect/>
                    <a:stretch>
                      <a:fillRect/>
                    </a:stretch>
                  </pic:blipFill>
                  <pic:spPr bwMode="auto">
                    <a:xfrm>
                      <a:off x="0" y="0"/>
                      <a:ext cx="4591050" cy="1533525"/>
                    </a:xfrm>
                    <a:prstGeom prst="rect">
                      <a:avLst/>
                    </a:prstGeom>
                    <a:noFill/>
                    <a:ln w="9525">
                      <a:noFill/>
                      <a:miter lim="800000"/>
                      <a:headEnd/>
                      <a:tailEnd/>
                    </a:ln>
                  </pic:spPr>
                </pic:pic>
              </a:graphicData>
            </a:graphic>
          </wp:inline>
        </w:drawing>
      </w:r>
    </w:p>
    <w:p w:rsidR="001A3F50" w:rsidRDefault="001A3F50" w:rsidP="001A3F50">
      <w:pPr>
        <w:pStyle w:val="NormalWeb"/>
        <w:spacing w:before="0" w:beforeAutospacing="0" w:after="0" w:afterAutospacing="0"/>
        <w:ind w:left="360"/>
        <w:jc w:val="both"/>
        <w:rPr>
          <w:rFonts w:cs="Calibri"/>
          <w:sz w:val="28"/>
          <w:szCs w:val="20"/>
          <w:lang w:val="es-ES_tradnl" w:eastAsia="en-US" w:bidi="en-US"/>
        </w:rPr>
      </w:pPr>
    </w:p>
    <w:p w:rsidR="001A3F50" w:rsidRDefault="001A3F50" w:rsidP="001A3F50">
      <w:pPr>
        <w:pStyle w:val="NormalWeb"/>
        <w:spacing w:before="0" w:beforeAutospacing="0" w:after="0" w:afterAutospacing="0"/>
        <w:ind w:left="360"/>
        <w:jc w:val="both"/>
        <w:rPr>
          <w:rFonts w:cs="Calibri"/>
          <w:sz w:val="28"/>
          <w:szCs w:val="20"/>
          <w:lang w:val="es-ES_tradnl" w:eastAsia="en-US" w:bidi="en-US"/>
        </w:rPr>
      </w:pPr>
      <w:r>
        <w:rPr>
          <w:rFonts w:cs="Calibri"/>
          <w:sz w:val="28"/>
          <w:szCs w:val="20"/>
          <w:lang w:val="es-ES_tradnl" w:eastAsia="en-US" w:bidi="en-US"/>
        </w:rPr>
        <w:t xml:space="preserve"> </w:t>
      </w:r>
    </w:p>
    <w:p w:rsidR="001A3F50" w:rsidRDefault="001A3F50" w:rsidP="001A3F50">
      <w:pPr>
        <w:pStyle w:val="NormalWeb"/>
        <w:numPr>
          <w:ilvl w:val="0"/>
          <w:numId w:val="11"/>
        </w:numPr>
        <w:spacing w:before="0" w:beforeAutospacing="0" w:after="0" w:afterAutospacing="0"/>
        <w:jc w:val="both"/>
        <w:rPr>
          <w:rFonts w:cs="Calibri"/>
          <w:sz w:val="28"/>
          <w:szCs w:val="20"/>
          <w:lang w:val="es-ES_tradnl" w:eastAsia="en-US" w:bidi="en-US"/>
        </w:rPr>
      </w:pPr>
      <w:bookmarkStart w:id="4" w:name="guardarPesos"/>
      <w:r w:rsidRPr="001A3F50">
        <w:rPr>
          <w:rFonts w:cs="Calibri"/>
          <w:b/>
          <w:sz w:val="28"/>
          <w:szCs w:val="20"/>
          <w:lang w:val="es-ES_tradnl" w:eastAsia="en-US" w:bidi="en-US"/>
        </w:rPr>
        <w:t>Guardar los pesos del entrenamiento</w:t>
      </w:r>
      <w:bookmarkEnd w:id="4"/>
      <w:r>
        <w:rPr>
          <w:rFonts w:cs="Calibri"/>
          <w:sz w:val="28"/>
          <w:szCs w:val="20"/>
          <w:lang w:val="es-ES_tradnl" w:eastAsia="en-US" w:bidi="en-US"/>
        </w:rPr>
        <w:t>: Se nos despliega una ventana de navegación en la cual podemos guardar los pesos en la ruta que elijamos.</w:t>
      </w:r>
    </w:p>
    <w:p w:rsidR="001A3F50" w:rsidRDefault="001A3F50" w:rsidP="001A3F50">
      <w:pPr>
        <w:pStyle w:val="NormalWeb"/>
        <w:spacing w:before="0" w:beforeAutospacing="0" w:after="0" w:afterAutospacing="0"/>
        <w:ind w:left="360"/>
        <w:jc w:val="both"/>
        <w:rPr>
          <w:rFonts w:cs="Calibri"/>
          <w:sz w:val="28"/>
          <w:szCs w:val="20"/>
          <w:lang w:val="es-ES_tradnl" w:eastAsia="en-US" w:bidi="en-US"/>
        </w:rPr>
      </w:pPr>
    </w:p>
    <w:p w:rsidR="001A3F50" w:rsidRDefault="001A3F50" w:rsidP="001A3F50">
      <w:pPr>
        <w:pStyle w:val="NormalWeb"/>
        <w:spacing w:before="0" w:beforeAutospacing="0" w:after="0" w:afterAutospacing="0"/>
        <w:ind w:left="360"/>
        <w:jc w:val="center"/>
        <w:rPr>
          <w:rFonts w:cs="Calibri"/>
          <w:sz w:val="28"/>
          <w:szCs w:val="20"/>
          <w:lang w:val="es-ES_tradnl" w:eastAsia="en-US" w:bidi="en-US"/>
        </w:rPr>
      </w:pPr>
      <w:r>
        <w:rPr>
          <w:rFonts w:cs="Calibri"/>
          <w:noProof/>
          <w:sz w:val="28"/>
        </w:rPr>
        <w:drawing>
          <wp:inline distT="0" distB="0" distL="0" distR="0">
            <wp:extent cx="4419600" cy="3314700"/>
            <wp:effectExtent l="19050" t="0" r="0" b="0"/>
            <wp:docPr id="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4419600" cy="3314700"/>
                    </a:xfrm>
                    <a:prstGeom prst="rect">
                      <a:avLst/>
                    </a:prstGeom>
                    <a:noFill/>
                    <a:ln w="9525">
                      <a:noFill/>
                      <a:miter lim="800000"/>
                      <a:headEnd/>
                      <a:tailEnd/>
                    </a:ln>
                  </pic:spPr>
                </pic:pic>
              </a:graphicData>
            </a:graphic>
          </wp:inline>
        </w:drawing>
      </w:r>
    </w:p>
    <w:p w:rsidR="001A3F50" w:rsidRDefault="001A3F50" w:rsidP="001A3F50">
      <w:pPr>
        <w:pStyle w:val="NormalWeb"/>
        <w:spacing w:before="0" w:beforeAutospacing="0" w:after="0" w:afterAutospacing="0"/>
        <w:rPr>
          <w:rFonts w:cs="Calibri"/>
          <w:sz w:val="28"/>
          <w:szCs w:val="20"/>
          <w:lang w:val="es-ES_tradnl" w:eastAsia="en-US" w:bidi="en-US"/>
        </w:rPr>
      </w:pPr>
    </w:p>
    <w:p w:rsidR="001A3F50" w:rsidRDefault="001A3F50" w:rsidP="001A3F50">
      <w:pPr>
        <w:pStyle w:val="NormalWeb"/>
        <w:spacing w:before="0" w:beforeAutospacing="0" w:after="0" w:afterAutospacing="0"/>
        <w:rPr>
          <w:rFonts w:cs="Calibri"/>
          <w:sz w:val="28"/>
          <w:szCs w:val="20"/>
          <w:lang w:val="es-ES_tradnl" w:eastAsia="en-US" w:bidi="en-US"/>
        </w:rPr>
      </w:pPr>
    </w:p>
    <w:p w:rsidR="001A3F50" w:rsidRDefault="001A3F50" w:rsidP="001A3F50">
      <w:pPr>
        <w:pStyle w:val="NormalWeb"/>
        <w:spacing w:before="0" w:beforeAutospacing="0" w:after="0" w:afterAutospacing="0"/>
        <w:ind w:left="360"/>
        <w:jc w:val="both"/>
        <w:rPr>
          <w:rFonts w:cs="Calibri"/>
          <w:sz w:val="28"/>
          <w:szCs w:val="20"/>
          <w:lang w:val="es-ES_tradnl" w:eastAsia="en-US" w:bidi="en-US"/>
        </w:rPr>
      </w:pPr>
      <w:r>
        <w:rPr>
          <w:rFonts w:cs="Calibri"/>
          <w:sz w:val="28"/>
          <w:szCs w:val="20"/>
          <w:lang w:val="es-ES_tradnl" w:eastAsia="en-US" w:bidi="en-US"/>
        </w:rPr>
        <w:t>Si guardamos los pesos de manera exitosa se nos despliega un mensaje informándonos.</w:t>
      </w:r>
    </w:p>
    <w:p w:rsidR="001A3F50" w:rsidRDefault="001A3F50" w:rsidP="001A3F50">
      <w:pPr>
        <w:pStyle w:val="NormalWeb"/>
        <w:spacing w:before="0" w:beforeAutospacing="0" w:after="0" w:afterAutospacing="0"/>
        <w:ind w:left="360"/>
        <w:jc w:val="both"/>
        <w:rPr>
          <w:rFonts w:cs="Calibri"/>
          <w:sz w:val="28"/>
          <w:szCs w:val="20"/>
          <w:lang w:val="es-ES_tradnl" w:eastAsia="en-US" w:bidi="en-US"/>
        </w:rPr>
      </w:pPr>
    </w:p>
    <w:p w:rsidR="001A3F50" w:rsidRDefault="001A3F50" w:rsidP="001A3F50">
      <w:pPr>
        <w:pStyle w:val="NormalWeb"/>
        <w:spacing w:before="0" w:beforeAutospacing="0" w:after="0" w:afterAutospacing="0"/>
        <w:ind w:left="360"/>
        <w:jc w:val="center"/>
        <w:rPr>
          <w:rFonts w:cs="Calibri"/>
          <w:sz w:val="28"/>
          <w:szCs w:val="20"/>
          <w:lang w:val="es-ES_tradnl" w:eastAsia="en-US" w:bidi="en-US"/>
        </w:rPr>
      </w:pPr>
      <w:r>
        <w:rPr>
          <w:rFonts w:cs="Calibri"/>
          <w:noProof/>
          <w:sz w:val="28"/>
        </w:rPr>
        <w:lastRenderedPageBreak/>
        <w:drawing>
          <wp:inline distT="0" distB="0" distL="0" distR="0">
            <wp:extent cx="2895600" cy="1533525"/>
            <wp:effectExtent l="19050" t="0" r="0" b="0"/>
            <wp:docPr id="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rcRect/>
                    <a:stretch>
                      <a:fillRect/>
                    </a:stretch>
                  </pic:blipFill>
                  <pic:spPr bwMode="auto">
                    <a:xfrm>
                      <a:off x="0" y="0"/>
                      <a:ext cx="2895600" cy="1533525"/>
                    </a:xfrm>
                    <a:prstGeom prst="rect">
                      <a:avLst/>
                    </a:prstGeom>
                    <a:noFill/>
                    <a:ln w="9525">
                      <a:noFill/>
                      <a:miter lim="800000"/>
                      <a:headEnd/>
                      <a:tailEnd/>
                    </a:ln>
                  </pic:spPr>
                </pic:pic>
              </a:graphicData>
            </a:graphic>
          </wp:inline>
        </w:drawing>
      </w:r>
    </w:p>
    <w:p w:rsidR="001A3F50" w:rsidRDefault="001A3F50" w:rsidP="001A3F50">
      <w:pPr>
        <w:pStyle w:val="NormalWeb"/>
        <w:spacing w:before="0" w:beforeAutospacing="0" w:after="0" w:afterAutospacing="0"/>
        <w:ind w:left="360"/>
        <w:rPr>
          <w:rFonts w:cs="Calibri"/>
          <w:sz w:val="28"/>
          <w:szCs w:val="20"/>
          <w:lang w:val="es-ES_tradnl" w:eastAsia="en-US" w:bidi="en-US"/>
        </w:rPr>
      </w:pPr>
    </w:p>
    <w:p w:rsidR="001A3F50" w:rsidRDefault="001A3F50" w:rsidP="001A3F50">
      <w:pPr>
        <w:pStyle w:val="NormalWeb"/>
        <w:spacing w:before="0" w:beforeAutospacing="0" w:after="0" w:afterAutospacing="0"/>
        <w:ind w:left="360"/>
        <w:jc w:val="both"/>
        <w:rPr>
          <w:rFonts w:cs="Calibri"/>
          <w:sz w:val="28"/>
          <w:szCs w:val="20"/>
          <w:lang w:val="es-ES_tradnl" w:eastAsia="en-US" w:bidi="en-US"/>
        </w:rPr>
      </w:pPr>
      <w:r>
        <w:rPr>
          <w:rFonts w:cs="Calibri"/>
          <w:sz w:val="28"/>
          <w:szCs w:val="20"/>
          <w:lang w:val="es-ES_tradnl" w:eastAsia="en-US" w:bidi="en-US"/>
        </w:rPr>
        <w:t xml:space="preserve">Si ocurriera un error a la hora de guardar los pesos el sistema nos despliega una ventana informándonos </w:t>
      </w:r>
      <w:r w:rsidR="001B7F20">
        <w:rPr>
          <w:rFonts w:cs="Calibri"/>
          <w:sz w:val="28"/>
          <w:szCs w:val="20"/>
          <w:lang w:val="es-ES_tradnl" w:eastAsia="en-US" w:bidi="en-US"/>
        </w:rPr>
        <w:t>según sea el tipo del error, y además nos da la oportunidad de realizarlo de nuevo.</w:t>
      </w:r>
    </w:p>
    <w:p w:rsidR="001B7F20" w:rsidRDefault="001B7F20" w:rsidP="001A3F50">
      <w:pPr>
        <w:pStyle w:val="NormalWeb"/>
        <w:spacing w:before="0" w:beforeAutospacing="0" w:after="0" w:afterAutospacing="0"/>
        <w:ind w:left="360"/>
        <w:jc w:val="both"/>
        <w:rPr>
          <w:rFonts w:cs="Calibri"/>
          <w:sz w:val="28"/>
          <w:szCs w:val="20"/>
          <w:lang w:val="es-ES_tradnl" w:eastAsia="en-US" w:bidi="en-US"/>
        </w:rPr>
      </w:pPr>
    </w:p>
    <w:p w:rsidR="001B7F20" w:rsidRDefault="001B7F20" w:rsidP="001B7F20">
      <w:pPr>
        <w:pStyle w:val="NormalWeb"/>
        <w:spacing w:before="0" w:beforeAutospacing="0" w:after="0" w:afterAutospacing="0"/>
        <w:ind w:left="360"/>
        <w:jc w:val="center"/>
        <w:rPr>
          <w:rFonts w:cs="Calibri"/>
          <w:sz w:val="28"/>
          <w:szCs w:val="20"/>
          <w:lang w:val="es-ES_tradnl" w:eastAsia="en-US" w:bidi="en-US"/>
        </w:rPr>
      </w:pPr>
      <w:r>
        <w:rPr>
          <w:rFonts w:cs="Calibri"/>
          <w:noProof/>
          <w:sz w:val="28"/>
        </w:rPr>
        <w:drawing>
          <wp:inline distT="0" distB="0" distL="0" distR="0">
            <wp:extent cx="3324225" cy="1533525"/>
            <wp:effectExtent l="1905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srcRect/>
                    <a:stretch>
                      <a:fillRect/>
                    </a:stretch>
                  </pic:blipFill>
                  <pic:spPr bwMode="auto">
                    <a:xfrm>
                      <a:off x="0" y="0"/>
                      <a:ext cx="3324225" cy="1533525"/>
                    </a:xfrm>
                    <a:prstGeom prst="rect">
                      <a:avLst/>
                    </a:prstGeom>
                    <a:noFill/>
                    <a:ln w="9525">
                      <a:noFill/>
                      <a:miter lim="800000"/>
                      <a:headEnd/>
                      <a:tailEnd/>
                    </a:ln>
                  </pic:spPr>
                </pic:pic>
              </a:graphicData>
            </a:graphic>
          </wp:inline>
        </w:drawing>
      </w:r>
    </w:p>
    <w:p w:rsidR="001B7F20" w:rsidRDefault="001B7F20" w:rsidP="001B7F20">
      <w:pPr>
        <w:pStyle w:val="NormalWeb"/>
        <w:spacing w:before="0" w:beforeAutospacing="0" w:after="0" w:afterAutospacing="0"/>
        <w:ind w:left="360"/>
        <w:jc w:val="center"/>
        <w:rPr>
          <w:rFonts w:cs="Calibri"/>
          <w:sz w:val="28"/>
          <w:szCs w:val="20"/>
          <w:lang w:val="es-ES_tradnl" w:eastAsia="en-US" w:bidi="en-US"/>
        </w:rPr>
      </w:pPr>
    </w:p>
    <w:p w:rsidR="001A3F50" w:rsidRDefault="001A3F50" w:rsidP="001A3F50">
      <w:pPr>
        <w:pStyle w:val="NormalWeb"/>
        <w:spacing w:before="0" w:beforeAutospacing="0" w:after="0" w:afterAutospacing="0"/>
        <w:ind w:left="360"/>
        <w:jc w:val="both"/>
        <w:rPr>
          <w:rFonts w:cs="Calibri"/>
          <w:sz w:val="28"/>
          <w:szCs w:val="20"/>
          <w:lang w:val="es-ES_tradnl" w:eastAsia="en-US" w:bidi="en-US"/>
        </w:rPr>
      </w:pPr>
      <w:r>
        <w:rPr>
          <w:rFonts w:cs="Calibri"/>
          <w:sz w:val="28"/>
          <w:szCs w:val="20"/>
          <w:lang w:val="es-ES_tradnl" w:eastAsia="en-US" w:bidi="en-US"/>
        </w:rPr>
        <w:t>Si decidimos no guardar los pesos se nos despliega una ventana la cual nos informa de esto y nos da la opción de volver a realizarlo. Si se elige realizarlo de nuevo volveremos al mismo proceso anterior, de lo contrario no se salvarán los pesos.</w:t>
      </w:r>
    </w:p>
    <w:p w:rsidR="001A3F50" w:rsidRDefault="001A3F50" w:rsidP="001A3F50">
      <w:pPr>
        <w:pStyle w:val="NormalWeb"/>
        <w:spacing w:before="0" w:beforeAutospacing="0" w:after="0" w:afterAutospacing="0"/>
        <w:ind w:left="360"/>
        <w:rPr>
          <w:rFonts w:cs="Calibri"/>
          <w:sz w:val="28"/>
          <w:szCs w:val="20"/>
          <w:lang w:val="es-ES_tradnl" w:eastAsia="en-US" w:bidi="en-US"/>
        </w:rPr>
      </w:pPr>
    </w:p>
    <w:p w:rsidR="001A3F50" w:rsidRDefault="001A3F50" w:rsidP="001A3F50">
      <w:pPr>
        <w:pStyle w:val="NormalWeb"/>
        <w:spacing w:before="0" w:beforeAutospacing="0" w:after="0" w:afterAutospacing="0"/>
        <w:ind w:left="360"/>
        <w:jc w:val="center"/>
        <w:rPr>
          <w:rFonts w:cs="Calibri"/>
          <w:sz w:val="28"/>
          <w:szCs w:val="20"/>
          <w:lang w:val="es-ES_tradnl" w:eastAsia="en-US" w:bidi="en-US"/>
        </w:rPr>
      </w:pPr>
      <w:r>
        <w:rPr>
          <w:rFonts w:cs="Calibri"/>
          <w:noProof/>
          <w:sz w:val="28"/>
        </w:rPr>
        <w:drawing>
          <wp:inline distT="0" distB="0" distL="0" distR="0">
            <wp:extent cx="4124325" cy="1657350"/>
            <wp:effectExtent l="19050" t="0" r="9525" b="0"/>
            <wp:docPr id="1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4124325" cy="1657350"/>
                    </a:xfrm>
                    <a:prstGeom prst="rect">
                      <a:avLst/>
                    </a:prstGeom>
                    <a:noFill/>
                    <a:ln w="9525">
                      <a:noFill/>
                      <a:miter lim="800000"/>
                      <a:headEnd/>
                      <a:tailEnd/>
                    </a:ln>
                  </pic:spPr>
                </pic:pic>
              </a:graphicData>
            </a:graphic>
          </wp:inline>
        </w:drawing>
      </w:r>
    </w:p>
    <w:p w:rsidR="001A3F50" w:rsidRDefault="001A3F50" w:rsidP="001A3F50">
      <w:pPr>
        <w:pStyle w:val="NormalWeb"/>
        <w:spacing w:before="0" w:beforeAutospacing="0" w:after="0" w:afterAutospacing="0"/>
        <w:ind w:left="360"/>
        <w:jc w:val="both"/>
        <w:rPr>
          <w:rFonts w:cs="Calibri"/>
          <w:sz w:val="28"/>
          <w:szCs w:val="20"/>
          <w:lang w:val="es-ES_tradnl" w:eastAsia="en-US" w:bidi="en-US"/>
        </w:rPr>
      </w:pPr>
    </w:p>
    <w:p w:rsidR="001A0635" w:rsidRPr="001A0635" w:rsidRDefault="001A0635" w:rsidP="001A0635">
      <w:pPr>
        <w:pStyle w:val="NormalWeb"/>
        <w:numPr>
          <w:ilvl w:val="0"/>
          <w:numId w:val="11"/>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Si se presenta algún problema durante el entrenamiento se despliega un mensaje y se direcciona de nuevo a la pantalla de configuración del entrenamiento.</w:t>
      </w:r>
    </w:p>
    <w:p w:rsidR="001A0635" w:rsidRDefault="001A0635" w:rsidP="001A0635">
      <w:pPr>
        <w:rPr>
          <w:lang w:val="es-ES_tradnl"/>
        </w:rPr>
      </w:pPr>
    </w:p>
    <w:p w:rsidR="001A0635" w:rsidRPr="003E0786" w:rsidRDefault="001A0635" w:rsidP="001A0635">
      <w:pPr>
        <w:jc w:val="center"/>
        <w:rPr>
          <w:lang w:val="es-ES_tradnl"/>
        </w:rPr>
      </w:pPr>
      <w:r>
        <w:rPr>
          <w:noProof/>
          <w:lang w:val="es-CR" w:eastAsia="es-CR" w:bidi="ar-SA"/>
        </w:rPr>
        <w:drawing>
          <wp:inline distT="0" distB="0" distL="0" distR="0">
            <wp:extent cx="3629025" cy="1533525"/>
            <wp:effectExtent l="19050" t="0" r="9525" b="0"/>
            <wp:docPr id="22"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3629025" cy="1533525"/>
                    </a:xfrm>
                    <a:prstGeom prst="rect">
                      <a:avLst/>
                    </a:prstGeom>
                    <a:noFill/>
                    <a:ln w="9525">
                      <a:noFill/>
                      <a:miter lim="800000"/>
                      <a:headEnd/>
                      <a:tailEnd/>
                    </a:ln>
                  </pic:spPr>
                </pic:pic>
              </a:graphicData>
            </a:graphic>
          </wp:inline>
        </w:drawing>
      </w:r>
    </w:p>
    <w:p w:rsidR="001A0635" w:rsidRDefault="001A0635" w:rsidP="001A0635">
      <w:pPr>
        <w:pStyle w:val="NormalWeb"/>
        <w:spacing w:before="0" w:beforeAutospacing="0" w:after="0" w:afterAutospacing="0"/>
        <w:ind w:left="360"/>
        <w:jc w:val="both"/>
        <w:rPr>
          <w:rFonts w:cs="Calibri"/>
          <w:sz w:val="28"/>
          <w:szCs w:val="20"/>
          <w:lang w:val="es-ES_tradnl" w:eastAsia="en-US" w:bidi="en-US"/>
        </w:rPr>
      </w:pPr>
    </w:p>
    <w:p w:rsidR="00A079CE" w:rsidRDefault="00A079CE" w:rsidP="00740D94">
      <w:pPr>
        <w:pStyle w:val="NormalWeb"/>
        <w:spacing w:before="0" w:beforeAutospacing="0" w:after="0" w:afterAutospacing="0"/>
        <w:ind w:firstLine="432"/>
        <w:jc w:val="both"/>
        <w:rPr>
          <w:rFonts w:cs="Calibri"/>
          <w:sz w:val="28"/>
          <w:szCs w:val="20"/>
          <w:lang w:val="es-ES_tradnl" w:eastAsia="en-US" w:bidi="en-US"/>
        </w:rPr>
      </w:pPr>
    </w:p>
    <w:p w:rsidR="00A079CE" w:rsidRDefault="00A079CE" w:rsidP="00A079CE">
      <w:pPr>
        <w:pStyle w:val="Ttulo2"/>
        <w:rPr>
          <w:lang w:val="es-ES_tradnl"/>
        </w:rPr>
      </w:pPr>
      <w:bookmarkStart w:id="5" w:name="_Creación_de_muestras"/>
      <w:bookmarkStart w:id="6" w:name="_Toc274861453"/>
      <w:bookmarkEnd w:id="5"/>
      <w:r>
        <w:rPr>
          <w:lang w:val="es-ES_tradnl"/>
        </w:rPr>
        <w:t>Creación de muestras</w:t>
      </w:r>
      <w:bookmarkEnd w:id="6"/>
    </w:p>
    <w:p w:rsidR="00034D60" w:rsidRDefault="00034D60" w:rsidP="00740D94">
      <w:pPr>
        <w:pStyle w:val="NormalWeb"/>
        <w:spacing w:before="0" w:beforeAutospacing="0" w:after="0" w:afterAutospacing="0"/>
        <w:ind w:firstLine="432"/>
        <w:jc w:val="both"/>
        <w:rPr>
          <w:rFonts w:cs="Calibri"/>
          <w:sz w:val="28"/>
          <w:szCs w:val="20"/>
          <w:lang w:val="es-ES_tradnl" w:eastAsia="en-US" w:bidi="en-US"/>
        </w:rPr>
      </w:pPr>
    </w:p>
    <w:p w:rsidR="00755F37" w:rsidRDefault="00034D60" w:rsidP="00755F37">
      <w:pPr>
        <w:pStyle w:val="NormalWeb"/>
        <w:spacing w:before="0" w:beforeAutospacing="0" w:after="0" w:afterAutospacing="0"/>
        <w:ind w:firstLine="432"/>
        <w:jc w:val="both"/>
        <w:rPr>
          <w:rFonts w:cs="Calibri"/>
          <w:sz w:val="28"/>
          <w:szCs w:val="20"/>
          <w:lang w:val="es-ES_tradnl" w:eastAsia="en-US" w:bidi="en-US"/>
        </w:rPr>
      </w:pPr>
      <w:r>
        <w:rPr>
          <w:rFonts w:cs="Calibri"/>
          <w:sz w:val="28"/>
          <w:szCs w:val="20"/>
          <w:lang w:val="es-ES_tradnl" w:eastAsia="en-US" w:bidi="en-US"/>
        </w:rPr>
        <w:t xml:space="preserve">Para la creación de muestras </w:t>
      </w:r>
      <w:r w:rsidR="00755F37">
        <w:rPr>
          <w:rFonts w:cs="Calibri"/>
          <w:sz w:val="28"/>
          <w:szCs w:val="20"/>
          <w:lang w:val="es-ES_tradnl" w:eastAsia="en-US" w:bidi="en-US"/>
        </w:rPr>
        <w:t>debemos de realizar los siguientes pasos:</w:t>
      </w:r>
    </w:p>
    <w:p w:rsidR="00755F37" w:rsidRDefault="00755F37" w:rsidP="00755F37">
      <w:pPr>
        <w:pStyle w:val="NormalWeb"/>
        <w:spacing w:before="0" w:beforeAutospacing="0" w:after="0" w:afterAutospacing="0"/>
        <w:ind w:firstLine="432"/>
        <w:jc w:val="both"/>
        <w:rPr>
          <w:rFonts w:cs="Calibri"/>
          <w:sz w:val="28"/>
          <w:szCs w:val="20"/>
          <w:lang w:val="es-ES_tradnl" w:eastAsia="en-US" w:bidi="en-US"/>
        </w:rPr>
      </w:pPr>
    </w:p>
    <w:p w:rsidR="00755F37" w:rsidRDefault="00755F37" w:rsidP="00755F37">
      <w:pPr>
        <w:pStyle w:val="NormalWeb"/>
        <w:numPr>
          <w:ilvl w:val="0"/>
          <w:numId w:val="13"/>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Ingresamos en modo de entrenamiento eligiendo la opción del menú principal: Modo-&gt; Entrenamiento.</w:t>
      </w:r>
    </w:p>
    <w:p w:rsidR="00755F37" w:rsidRDefault="00755F37" w:rsidP="00755F37">
      <w:pPr>
        <w:pStyle w:val="NormalWeb"/>
        <w:spacing w:before="0" w:beforeAutospacing="0" w:after="0" w:afterAutospacing="0"/>
        <w:ind w:left="1152"/>
        <w:jc w:val="both"/>
        <w:rPr>
          <w:rFonts w:cs="Calibri"/>
          <w:sz w:val="28"/>
          <w:szCs w:val="20"/>
          <w:lang w:val="es-ES_tradnl" w:eastAsia="en-US" w:bidi="en-US"/>
        </w:rPr>
      </w:pPr>
    </w:p>
    <w:p w:rsidR="00755F37" w:rsidRDefault="00755F37" w:rsidP="00755F37">
      <w:pPr>
        <w:pStyle w:val="NormalWeb"/>
        <w:spacing w:before="0" w:beforeAutospacing="0" w:after="0" w:afterAutospacing="0"/>
        <w:jc w:val="center"/>
        <w:rPr>
          <w:rFonts w:cs="Calibri"/>
          <w:sz w:val="28"/>
          <w:szCs w:val="20"/>
          <w:lang w:val="es-ES_tradnl" w:eastAsia="en-US" w:bidi="en-US"/>
        </w:rPr>
      </w:pPr>
      <w:r>
        <w:rPr>
          <w:rFonts w:cs="Calibri"/>
          <w:noProof/>
          <w:sz w:val="28"/>
          <w:szCs w:val="20"/>
        </w:rPr>
        <w:drawing>
          <wp:inline distT="0" distB="0" distL="0" distR="0">
            <wp:extent cx="2647950" cy="1495425"/>
            <wp:effectExtent l="19050" t="0" r="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2647950" cy="1495425"/>
                    </a:xfrm>
                    <a:prstGeom prst="rect">
                      <a:avLst/>
                    </a:prstGeom>
                    <a:noFill/>
                    <a:ln w="9525">
                      <a:noFill/>
                      <a:miter lim="800000"/>
                      <a:headEnd/>
                      <a:tailEnd/>
                    </a:ln>
                  </pic:spPr>
                </pic:pic>
              </a:graphicData>
            </a:graphic>
          </wp:inline>
        </w:drawing>
      </w:r>
    </w:p>
    <w:p w:rsidR="00755F37" w:rsidRDefault="00755F37" w:rsidP="00755F37">
      <w:pPr>
        <w:pStyle w:val="NormalWeb"/>
        <w:spacing w:before="0" w:beforeAutospacing="0" w:after="0" w:afterAutospacing="0"/>
        <w:ind w:left="1152"/>
        <w:jc w:val="both"/>
        <w:rPr>
          <w:rFonts w:cs="Calibri"/>
          <w:sz w:val="28"/>
          <w:szCs w:val="20"/>
          <w:lang w:val="es-ES_tradnl" w:eastAsia="en-US" w:bidi="en-US"/>
        </w:rPr>
      </w:pPr>
    </w:p>
    <w:p w:rsidR="00755F37" w:rsidRDefault="00755F37" w:rsidP="00755F37">
      <w:pPr>
        <w:pStyle w:val="NormalWeb"/>
        <w:numPr>
          <w:ilvl w:val="0"/>
          <w:numId w:val="13"/>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 xml:space="preserve">Se nos despliega una pantalla en la cual realizamos click en el botón </w:t>
      </w:r>
      <w:r>
        <w:rPr>
          <w:rFonts w:cs="Calibri"/>
          <w:noProof/>
          <w:sz w:val="28"/>
          <w:szCs w:val="20"/>
        </w:rPr>
        <w:drawing>
          <wp:inline distT="0" distB="0" distL="0" distR="0">
            <wp:extent cx="1162050" cy="215638"/>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1162050" cy="215638"/>
                    </a:xfrm>
                    <a:prstGeom prst="rect">
                      <a:avLst/>
                    </a:prstGeom>
                    <a:noFill/>
                    <a:ln w="9525">
                      <a:noFill/>
                      <a:miter lim="800000"/>
                      <a:headEnd/>
                      <a:tailEnd/>
                    </a:ln>
                  </pic:spPr>
                </pic:pic>
              </a:graphicData>
            </a:graphic>
          </wp:inline>
        </w:drawing>
      </w:r>
    </w:p>
    <w:p w:rsidR="00755F37" w:rsidRDefault="00755F37" w:rsidP="00755F37">
      <w:pPr>
        <w:pStyle w:val="NormalWeb"/>
        <w:spacing w:before="0" w:beforeAutospacing="0" w:after="0" w:afterAutospacing="0"/>
        <w:ind w:left="360"/>
        <w:jc w:val="both"/>
        <w:rPr>
          <w:rFonts w:cs="Calibri"/>
          <w:sz w:val="28"/>
          <w:szCs w:val="20"/>
          <w:lang w:val="es-ES_tradnl" w:eastAsia="en-US" w:bidi="en-US"/>
        </w:rPr>
      </w:pPr>
    </w:p>
    <w:p w:rsidR="00755F37" w:rsidRDefault="00755F37" w:rsidP="00755F37">
      <w:pPr>
        <w:pStyle w:val="NormalWeb"/>
        <w:numPr>
          <w:ilvl w:val="0"/>
          <w:numId w:val="13"/>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Esto nos despliega la pantalla en la cual podemos crear nuestras muestras.</w:t>
      </w:r>
    </w:p>
    <w:p w:rsidR="00755F37" w:rsidRDefault="00755F37" w:rsidP="00755F37">
      <w:pPr>
        <w:pStyle w:val="Prrafodelista"/>
        <w:rPr>
          <w:rFonts w:cs="Calibri"/>
          <w:sz w:val="28"/>
          <w:lang w:val="es-ES_tradnl"/>
        </w:rPr>
      </w:pPr>
    </w:p>
    <w:p w:rsidR="00755F37" w:rsidRDefault="00755F37" w:rsidP="00755F37">
      <w:pPr>
        <w:pStyle w:val="NormalWeb"/>
        <w:spacing w:before="0" w:beforeAutospacing="0" w:after="0" w:afterAutospacing="0"/>
        <w:ind w:left="360"/>
        <w:jc w:val="both"/>
        <w:rPr>
          <w:rFonts w:cs="Calibri"/>
          <w:sz w:val="28"/>
          <w:szCs w:val="20"/>
          <w:lang w:val="es-ES_tradnl" w:eastAsia="en-US" w:bidi="en-US"/>
        </w:rPr>
      </w:pPr>
      <w:r>
        <w:rPr>
          <w:rFonts w:cs="Calibri"/>
          <w:noProof/>
          <w:sz w:val="28"/>
        </w:rPr>
        <w:lastRenderedPageBreak/>
        <w:drawing>
          <wp:inline distT="0" distB="0" distL="0" distR="0">
            <wp:extent cx="5612130" cy="3078225"/>
            <wp:effectExtent l="1905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5612130" cy="3078225"/>
                    </a:xfrm>
                    <a:prstGeom prst="rect">
                      <a:avLst/>
                    </a:prstGeom>
                    <a:noFill/>
                    <a:ln w="9525">
                      <a:noFill/>
                      <a:miter lim="800000"/>
                      <a:headEnd/>
                      <a:tailEnd/>
                    </a:ln>
                  </pic:spPr>
                </pic:pic>
              </a:graphicData>
            </a:graphic>
          </wp:inline>
        </w:drawing>
      </w:r>
    </w:p>
    <w:p w:rsidR="00755F37" w:rsidRDefault="00755F37" w:rsidP="00755F37">
      <w:pPr>
        <w:pStyle w:val="NormalWeb"/>
        <w:spacing w:before="0" w:beforeAutospacing="0" w:after="0" w:afterAutospacing="0"/>
        <w:ind w:left="360"/>
        <w:jc w:val="both"/>
        <w:rPr>
          <w:rFonts w:cs="Calibri"/>
          <w:sz w:val="28"/>
          <w:szCs w:val="20"/>
          <w:lang w:val="es-ES_tradnl" w:eastAsia="en-US" w:bidi="en-US"/>
        </w:rPr>
      </w:pPr>
    </w:p>
    <w:p w:rsidR="00755F37" w:rsidRDefault="00755F37" w:rsidP="00DD3FB0">
      <w:pPr>
        <w:pStyle w:val="NormalWeb"/>
        <w:numPr>
          <w:ilvl w:val="0"/>
          <w:numId w:val="13"/>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Para la creación de las muestras se nos muestra en la parte superior la muestra que debemos ingresar y en el panel de dibujo realizamos el dibujo de dicha muestra. Para dibujar realizamos click izquierdo sobre el panel y arrastramos el mouse llenando las casillas. Si deseamos borrar alguna de las casillas realizamos click derecho sobre la casilla y podemos arrastrarla dentro del panel para borrar más casillas.</w:t>
      </w:r>
    </w:p>
    <w:p w:rsidR="00755F37" w:rsidRDefault="00755F37" w:rsidP="00755F37">
      <w:pPr>
        <w:pStyle w:val="NormalWeb"/>
        <w:spacing w:before="0" w:beforeAutospacing="0" w:after="0" w:afterAutospacing="0"/>
        <w:ind w:left="360"/>
        <w:rPr>
          <w:rFonts w:cs="Calibri"/>
          <w:sz w:val="28"/>
          <w:szCs w:val="20"/>
          <w:lang w:val="es-ES_tradnl" w:eastAsia="en-US" w:bidi="en-US"/>
        </w:rPr>
      </w:pPr>
    </w:p>
    <w:p w:rsidR="00755F37" w:rsidRDefault="00755F37" w:rsidP="00755F37">
      <w:pPr>
        <w:pStyle w:val="NormalWeb"/>
        <w:spacing w:before="0" w:beforeAutospacing="0" w:after="0" w:afterAutospacing="0"/>
        <w:ind w:left="360"/>
        <w:rPr>
          <w:rFonts w:cs="Calibri"/>
          <w:sz w:val="28"/>
          <w:szCs w:val="20"/>
          <w:lang w:val="es-ES_tradnl" w:eastAsia="en-US" w:bidi="en-US"/>
        </w:rPr>
      </w:pPr>
      <w:r>
        <w:rPr>
          <w:rFonts w:cs="Calibri"/>
          <w:noProof/>
          <w:sz w:val="28"/>
          <w:szCs w:val="20"/>
        </w:rPr>
        <w:drawing>
          <wp:inline distT="0" distB="0" distL="0" distR="0">
            <wp:extent cx="5610225" cy="3067050"/>
            <wp:effectExtent l="1905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srcRect/>
                    <a:stretch>
                      <a:fillRect/>
                    </a:stretch>
                  </pic:blipFill>
                  <pic:spPr bwMode="auto">
                    <a:xfrm>
                      <a:off x="0" y="0"/>
                      <a:ext cx="5610225" cy="3067050"/>
                    </a:xfrm>
                    <a:prstGeom prst="rect">
                      <a:avLst/>
                    </a:prstGeom>
                    <a:noFill/>
                    <a:ln w="9525">
                      <a:noFill/>
                      <a:miter lim="800000"/>
                      <a:headEnd/>
                      <a:tailEnd/>
                    </a:ln>
                  </pic:spPr>
                </pic:pic>
              </a:graphicData>
            </a:graphic>
          </wp:inline>
        </w:drawing>
      </w:r>
    </w:p>
    <w:p w:rsidR="00755F37" w:rsidRDefault="00755F37" w:rsidP="00755F37">
      <w:pPr>
        <w:pStyle w:val="NormalWeb"/>
        <w:spacing w:before="0" w:beforeAutospacing="0" w:after="0" w:afterAutospacing="0"/>
        <w:ind w:left="360"/>
        <w:rPr>
          <w:rFonts w:cs="Calibri"/>
          <w:sz w:val="28"/>
          <w:szCs w:val="20"/>
          <w:lang w:val="es-ES_tradnl" w:eastAsia="en-US" w:bidi="en-US"/>
        </w:rPr>
      </w:pPr>
    </w:p>
    <w:p w:rsidR="00755F37" w:rsidRDefault="00755F37" w:rsidP="00DD3FB0">
      <w:pPr>
        <w:pStyle w:val="NormalWeb"/>
        <w:spacing w:before="0" w:beforeAutospacing="0" w:after="0" w:afterAutospacing="0"/>
        <w:ind w:left="360"/>
        <w:jc w:val="both"/>
        <w:rPr>
          <w:rFonts w:cs="Calibri"/>
          <w:sz w:val="28"/>
          <w:szCs w:val="20"/>
          <w:lang w:eastAsia="en-US" w:bidi="en-US"/>
        </w:rPr>
      </w:pPr>
      <w:r>
        <w:rPr>
          <w:rFonts w:cs="Calibri"/>
          <w:sz w:val="28"/>
          <w:szCs w:val="20"/>
          <w:lang w:val="es-ES_tradnl" w:eastAsia="en-US" w:bidi="en-US"/>
        </w:rPr>
        <w:lastRenderedPageBreak/>
        <w:t>Además podemos limpiar el panel de dibujo, para ingresar una muestra desde cero, realizando click en el botón</w:t>
      </w:r>
      <w:r>
        <w:rPr>
          <w:rFonts w:cs="Calibri"/>
          <w:noProof/>
          <w:sz w:val="28"/>
          <w:szCs w:val="20"/>
        </w:rPr>
        <w:drawing>
          <wp:inline distT="0" distB="0" distL="0" distR="0">
            <wp:extent cx="990600" cy="22860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srcRect/>
                    <a:stretch>
                      <a:fillRect/>
                    </a:stretch>
                  </pic:blipFill>
                  <pic:spPr bwMode="auto">
                    <a:xfrm>
                      <a:off x="0" y="0"/>
                      <a:ext cx="990600" cy="228600"/>
                    </a:xfrm>
                    <a:prstGeom prst="rect">
                      <a:avLst/>
                    </a:prstGeom>
                    <a:noFill/>
                    <a:ln w="9525">
                      <a:noFill/>
                      <a:miter lim="800000"/>
                      <a:headEnd/>
                      <a:tailEnd/>
                    </a:ln>
                  </pic:spPr>
                </pic:pic>
              </a:graphicData>
            </a:graphic>
          </wp:inline>
        </w:drawing>
      </w:r>
      <w:r>
        <w:rPr>
          <w:rFonts w:cs="Calibri"/>
          <w:sz w:val="28"/>
          <w:szCs w:val="20"/>
          <w:lang w:eastAsia="en-US" w:bidi="en-US"/>
        </w:rPr>
        <w:t>.</w:t>
      </w:r>
    </w:p>
    <w:p w:rsidR="00755F37" w:rsidRDefault="00755F37" w:rsidP="00DD3FB0">
      <w:pPr>
        <w:pStyle w:val="NormalWeb"/>
        <w:spacing w:before="0" w:beforeAutospacing="0" w:after="0" w:afterAutospacing="0"/>
        <w:ind w:left="360"/>
        <w:jc w:val="both"/>
        <w:rPr>
          <w:rFonts w:cs="Calibri"/>
          <w:sz w:val="28"/>
          <w:szCs w:val="20"/>
          <w:lang w:eastAsia="en-US" w:bidi="en-US"/>
        </w:rPr>
      </w:pPr>
    </w:p>
    <w:p w:rsidR="00755F37" w:rsidRDefault="00755F37" w:rsidP="00DD3FB0">
      <w:pPr>
        <w:pStyle w:val="NormalWeb"/>
        <w:numPr>
          <w:ilvl w:val="0"/>
          <w:numId w:val="13"/>
        </w:numPr>
        <w:spacing w:before="0" w:beforeAutospacing="0" w:after="0" w:afterAutospacing="0"/>
        <w:jc w:val="both"/>
        <w:rPr>
          <w:rFonts w:cs="Calibri"/>
          <w:sz w:val="28"/>
          <w:szCs w:val="20"/>
          <w:lang w:eastAsia="en-US" w:bidi="en-US"/>
        </w:rPr>
      </w:pPr>
      <w:r>
        <w:rPr>
          <w:rFonts w:cs="Calibri"/>
          <w:sz w:val="28"/>
          <w:szCs w:val="20"/>
          <w:lang w:eastAsia="en-US" w:bidi="en-US"/>
        </w:rPr>
        <w:t xml:space="preserve">Una vez ingresada la muestra realizamos click en el </w:t>
      </w:r>
      <w:r w:rsidR="00DD3FB0">
        <w:rPr>
          <w:rFonts w:cs="Calibri"/>
          <w:sz w:val="28"/>
          <w:szCs w:val="20"/>
          <w:lang w:eastAsia="en-US" w:bidi="en-US"/>
        </w:rPr>
        <w:t>botón</w:t>
      </w:r>
      <w:r>
        <w:rPr>
          <w:rFonts w:cs="Calibri"/>
          <w:noProof/>
          <w:sz w:val="28"/>
          <w:szCs w:val="20"/>
        </w:rPr>
        <w:drawing>
          <wp:inline distT="0" distB="0" distL="0" distR="0">
            <wp:extent cx="952500" cy="247650"/>
            <wp:effectExtent l="1905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srcRect/>
                    <a:stretch>
                      <a:fillRect/>
                    </a:stretch>
                  </pic:blipFill>
                  <pic:spPr bwMode="auto">
                    <a:xfrm>
                      <a:off x="0" y="0"/>
                      <a:ext cx="952500" cy="247650"/>
                    </a:xfrm>
                    <a:prstGeom prst="rect">
                      <a:avLst/>
                    </a:prstGeom>
                    <a:noFill/>
                    <a:ln w="9525">
                      <a:noFill/>
                      <a:miter lim="800000"/>
                      <a:headEnd/>
                      <a:tailEnd/>
                    </a:ln>
                  </pic:spPr>
                </pic:pic>
              </a:graphicData>
            </a:graphic>
          </wp:inline>
        </w:drawing>
      </w:r>
      <w:r>
        <w:rPr>
          <w:rFonts w:cs="Calibri"/>
          <w:sz w:val="28"/>
          <w:szCs w:val="20"/>
          <w:lang w:eastAsia="en-US" w:bidi="en-US"/>
        </w:rPr>
        <w:t>, el cual nos guardará la muestra ingresada</w:t>
      </w:r>
      <w:r w:rsidR="00DD3FB0">
        <w:rPr>
          <w:rFonts w:cs="Calibri"/>
          <w:sz w:val="28"/>
          <w:szCs w:val="20"/>
          <w:lang w:eastAsia="en-US" w:bidi="en-US"/>
        </w:rPr>
        <w:t>, nos limpiará el panel</w:t>
      </w:r>
      <w:r>
        <w:rPr>
          <w:rFonts w:cs="Calibri"/>
          <w:sz w:val="28"/>
          <w:szCs w:val="20"/>
          <w:lang w:eastAsia="en-US" w:bidi="en-US"/>
        </w:rPr>
        <w:t xml:space="preserve"> y nos pedirá la siguiente</w:t>
      </w:r>
      <w:r w:rsidR="00DD3FB0">
        <w:rPr>
          <w:rFonts w:cs="Calibri"/>
          <w:sz w:val="28"/>
          <w:szCs w:val="20"/>
          <w:lang w:eastAsia="en-US" w:bidi="en-US"/>
        </w:rPr>
        <w:t xml:space="preserve"> muestra</w:t>
      </w:r>
      <w:r>
        <w:rPr>
          <w:rFonts w:cs="Calibri"/>
          <w:sz w:val="28"/>
          <w:szCs w:val="20"/>
          <w:lang w:eastAsia="en-US" w:bidi="en-US"/>
        </w:rPr>
        <w:t>.</w:t>
      </w:r>
    </w:p>
    <w:p w:rsidR="00DD3FB0" w:rsidRDefault="00DD3FB0" w:rsidP="00DD3FB0">
      <w:pPr>
        <w:pStyle w:val="NormalWeb"/>
        <w:spacing w:before="0" w:beforeAutospacing="0" w:after="0" w:afterAutospacing="0"/>
        <w:ind w:left="360"/>
        <w:jc w:val="both"/>
        <w:rPr>
          <w:rFonts w:cs="Calibri"/>
          <w:sz w:val="28"/>
          <w:szCs w:val="20"/>
          <w:lang w:eastAsia="en-US" w:bidi="en-US"/>
        </w:rPr>
      </w:pPr>
    </w:p>
    <w:p w:rsidR="00DD3FB0" w:rsidRDefault="00DD3FB0" w:rsidP="00DD3FB0">
      <w:pPr>
        <w:pStyle w:val="NormalWeb"/>
        <w:numPr>
          <w:ilvl w:val="0"/>
          <w:numId w:val="13"/>
        </w:numPr>
        <w:spacing w:before="0" w:beforeAutospacing="0" w:after="0" w:afterAutospacing="0"/>
        <w:jc w:val="both"/>
        <w:rPr>
          <w:rFonts w:cs="Calibri"/>
          <w:sz w:val="28"/>
          <w:szCs w:val="20"/>
          <w:lang w:eastAsia="en-US" w:bidi="en-US"/>
        </w:rPr>
      </w:pPr>
      <w:r>
        <w:rPr>
          <w:rFonts w:cs="Calibri"/>
          <w:sz w:val="28"/>
          <w:szCs w:val="20"/>
          <w:lang w:eastAsia="en-US" w:bidi="en-US"/>
        </w:rPr>
        <w:t>En el campo “Numero de iteración de muestras” se nos muestra la cantidad de iteraciones de muestras que hemos ingresado. Una iteración de muestras está compuesta por una muestra de cada una de las vocales.</w:t>
      </w:r>
    </w:p>
    <w:p w:rsidR="00DD3FB0" w:rsidRPr="009D6E14" w:rsidRDefault="00DD3FB0" w:rsidP="00DD3FB0">
      <w:pPr>
        <w:pStyle w:val="Prrafodelista"/>
        <w:rPr>
          <w:rFonts w:cs="Calibri"/>
          <w:sz w:val="28"/>
          <w:lang w:val="es-CR"/>
        </w:rPr>
      </w:pPr>
    </w:p>
    <w:p w:rsidR="00DD3FB0" w:rsidRPr="00DD3FB0" w:rsidRDefault="00DD3FB0" w:rsidP="00DD3FB0">
      <w:pPr>
        <w:pStyle w:val="NormalWeb"/>
        <w:numPr>
          <w:ilvl w:val="0"/>
          <w:numId w:val="13"/>
        </w:numPr>
        <w:spacing w:before="0" w:beforeAutospacing="0" w:after="0" w:afterAutospacing="0"/>
        <w:jc w:val="both"/>
        <w:rPr>
          <w:rFonts w:cs="Calibri"/>
          <w:sz w:val="28"/>
          <w:szCs w:val="20"/>
          <w:lang w:eastAsia="en-US" w:bidi="en-US"/>
        </w:rPr>
      </w:pPr>
      <w:r>
        <w:rPr>
          <w:rFonts w:cs="Calibri"/>
          <w:sz w:val="28"/>
          <w:szCs w:val="20"/>
          <w:lang w:eastAsia="en-US" w:bidi="en-US"/>
        </w:rPr>
        <w:t>Una vez ingresado un conjunto de iteración de muestras podemos guardarlas realizando click en el botón</w:t>
      </w:r>
      <w:r>
        <w:rPr>
          <w:rFonts w:cs="Calibri"/>
          <w:noProof/>
          <w:sz w:val="28"/>
          <w:szCs w:val="20"/>
        </w:rPr>
        <w:drawing>
          <wp:inline distT="0" distB="0" distL="0" distR="0">
            <wp:extent cx="990600" cy="238125"/>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cstate="print"/>
                    <a:srcRect/>
                    <a:stretch>
                      <a:fillRect/>
                    </a:stretch>
                  </pic:blipFill>
                  <pic:spPr bwMode="auto">
                    <a:xfrm>
                      <a:off x="0" y="0"/>
                      <a:ext cx="990600" cy="238125"/>
                    </a:xfrm>
                    <a:prstGeom prst="rect">
                      <a:avLst/>
                    </a:prstGeom>
                    <a:noFill/>
                    <a:ln w="9525">
                      <a:noFill/>
                      <a:miter lim="800000"/>
                      <a:headEnd/>
                      <a:tailEnd/>
                    </a:ln>
                  </pic:spPr>
                </pic:pic>
              </a:graphicData>
            </a:graphic>
          </wp:inline>
        </w:drawing>
      </w:r>
      <w:r>
        <w:rPr>
          <w:rFonts w:cs="Calibri"/>
          <w:sz w:val="28"/>
          <w:szCs w:val="20"/>
          <w:lang w:eastAsia="en-US" w:bidi="en-US"/>
        </w:rPr>
        <w:t>. Si no hemos completado una iteración completa de muestras se nos despliega un mensaje con el error y nos deja en terminar de ingresar el conjunto de muestras.</w:t>
      </w:r>
    </w:p>
    <w:p w:rsidR="00DD3FB0" w:rsidRDefault="00DD3FB0" w:rsidP="00DD3FB0">
      <w:pPr>
        <w:pStyle w:val="NormalWeb"/>
        <w:spacing w:before="0" w:beforeAutospacing="0" w:after="0" w:afterAutospacing="0"/>
        <w:ind w:left="360"/>
        <w:jc w:val="center"/>
        <w:rPr>
          <w:rFonts w:cs="Calibri"/>
          <w:sz w:val="28"/>
          <w:szCs w:val="20"/>
          <w:lang w:eastAsia="en-US" w:bidi="en-US"/>
        </w:rPr>
      </w:pPr>
      <w:r>
        <w:rPr>
          <w:rFonts w:cs="Calibri"/>
          <w:noProof/>
          <w:sz w:val="28"/>
        </w:rPr>
        <w:drawing>
          <wp:inline distT="0" distB="0" distL="0" distR="0">
            <wp:extent cx="3429000" cy="1533525"/>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srcRect/>
                    <a:stretch>
                      <a:fillRect/>
                    </a:stretch>
                  </pic:blipFill>
                  <pic:spPr bwMode="auto">
                    <a:xfrm>
                      <a:off x="0" y="0"/>
                      <a:ext cx="3429000" cy="1533525"/>
                    </a:xfrm>
                    <a:prstGeom prst="rect">
                      <a:avLst/>
                    </a:prstGeom>
                    <a:noFill/>
                    <a:ln w="9525">
                      <a:noFill/>
                      <a:miter lim="800000"/>
                      <a:headEnd/>
                      <a:tailEnd/>
                    </a:ln>
                  </pic:spPr>
                </pic:pic>
              </a:graphicData>
            </a:graphic>
          </wp:inline>
        </w:drawing>
      </w:r>
    </w:p>
    <w:p w:rsidR="00DD3FB0" w:rsidRDefault="00DD3FB0" w:rsidP="00DD3FB0">
      <w:pPr>
        <w:pStyle w:val="NormalWeb"/>
        <w:spacing w:before="0" w:beforeAutospacing="0" w:after="0" w:afterAutospacing="0"/>
        <w:ind w:left="360"/>
        <w:jc w:val="both"/>
        <w:rPr>
          <w:rFonts w:cs="Calibri"/>
          <w:sz w:val="28"/>
          <w:szCs w:val="20"/>
          <w:lang w:eastAsia="en-US" w:bidi="en-US"/>
        </w:rPr>
      </w:pPr>
    </w:p>
    <w:p w:rsidR="00DD3FB0" w:rsidRDefault="00DD3FB0" w:rsidP="00DD3FB0">
      <w:pPr>
        <w:pStyle w:val="NormalWeb"/>
        <w:spacing w:before="0" w:beforeAutospacing="0" w:after="0" w:afterAutospacing="0"/>
        <w:ind w:left="360"/>
        <w:jc w:val="both"/>
        <w:rPr>
          <w:rFonts w:cs="Calibri"/>
          <w:sz w:val="28"/>
          <w:szCs w:val="20"/>
          <w:lang w:eastAsia="en-US" w:bidi="en-US"/>
        </w:rPr>
      </w:pPr>
      <w:r>
        <w:rPr>
          <w:rFonts w:cs="Calibri"/>
          <w:sz w:val="28"/>
          <w:szCs w:val="20"/>
          <w:lang w:eastAsia="en-US" w:bidi="en-US"/>
        </w:rPr>
        <w:t xml:space="preserve"> Si hemos completado al menos una iteración se nos despliega una ventana de navegación en la cual elegimos la ruta y el nombre del archivo con el que vamos a guardarlo.</w:t>
      </w:r>
    </w:p>
    <w:p w:rsidR="00DD3FB0" w:rsidRDefault="00DD3FB0" w:rsidP="00DD3FB0">
      <w:pPr>
        <w:pStyle w:val="NormalWeb"/>
        <w:spacing w:before="0" w:beforeAutospacing="0" w:after="0" w:afterAutospacing="0"/>
        <w:ind w:left="360"/>
        <w:jc w:val="both"/>
        <w:rPr>
          <w:rFonts w:cs="Calibri"/>
          <w:sz w:val="28"/>
          <w:szCs w:val="20"/>
          <w:lang w:eastAsia="en-US" w:bidi="en-US"/>
        </w:rPr>
      </w:pPr>
    </w:p>
    <w:p w:rsidR="00DD3FB0" w:rsidRPr="00755F37" w:rsidRDefault="00DD3FB0" w:rsidP="00DD3FB0">
      <w:pPr>
        <w:pStyle w:val="NormalWeb"/>
        <w:spacing w:before="0" w:beforeAutospacing="0" w:after="0" w:afterAutospacing="0"/>
        <w:ind w:left="360"/>
        <w:jc w:val="center"/>
        <w:rPr>
          <w:rFonts w:cs="Calibri"/>
          <w:sz w:val="28"/>
          <w:szCs w:val="20"/>
          <w:lang w:eastAsia="en-US" w:bidi="en-US"/>
        </w:rPr>
      </w:pPr>
      <w:r>
        <w:rPr>
          <w:rFonts w:cs="Calibri"/>
          <w:noProof/>
          <w:sz w:val="28"/>
        </w:rPr>
        <w:lastRenderedPageBreak/>
        <w:drawing>
          <wp:inline distT="0" distB="0" distL="0" distR="0">
            <wp:extent cx="4391025" cy="3293269"/>
            <wp:effectExtent l="1905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srcRect/>
                    <a:stretch>
                      <a:fillRect/>
                    </a:stretch>
                  </pic:blipFill>
                  <pic:spPr bwMode="auto">
                    <a:xfrm>
                      <a:off x="0" y="0"/>
                      <a:ext cx="4391025" cy="3293269"/>
                    </a:xfrm>
                    <a:prstGeom prst="rect">
                      <a:avLst/>
                    </a:prstGeom>
                    <a:noFill/>
                    <a:ln w="9525">
                      <a:noFill/>
                      <a:miter lim="800000"/>
                      <a:headEnd/>
                      <a:tailEnd/>
                    </a:ln>
                  </pic:spPr>
                </pic:pic>
              </a:graphicData>
            </a:graphic>
          </wp:inline>
        </w:drawing>
      </w:r>
    </w:p>
    <w:p w:rsidR="00A079CE" w:rsidRDefault="00A079CE" w:rsidP="00740D94">
      <w:pPr>
        <w:pStyle w:val="NormalWeb"/>
        <w:spacing w:before="0" w:beforeAutospacing="0" w:after="0" w:afterAutospacing="0"/>
        <w:ind w:firstLine="432"/>
        <w:jc w:val="both"/>
        <w:rPr>
          <w:rFonts w:cs="Calibri"/>
          <w:sz w:val="28"/>
          <w:szCs w:val="20"/>
          <w:lang w:val="es-ES_tradnl" w:eastAsia="en-US" w:bidi="en-US"/>
        </w:rPr>
      </w:pPr>
    </w:p>
    <w:p w:rsidR="00DD3FB0" w:rsidRDefault="00DD3FB0" w:rsidP="00740D94">
      <w:pPr>
        <w:pStyle w:val="NormalWeb"/>
        <w:spacing w:before="0" w:beforeAutospacing="0" w:after="0" w:afterAutospacing="0"/>
        <w:ind w:firstLine="432"/>
        <w:jc w:val="both"/>
        <w:rPr>
          <w:rFonts w:cs="Calibri"/>
          <w:sz w:val="28"/>
          <w:szCs w:val="20"/>
          <w:lang w:val="es-ES_tradnl" w:eastAsia="en-US" w:bidi="en-US"/>
        </w:rPr>
      </w:pPr>
      <w:r>
        <w:rPr>
          <w:rFonts w:cs="Calibri"/>
          <w:sz w:val="28"/>
          <w:szCs w:val="20"/>
          <w:lang w:val="es-ES_tradnl" w:eastAsia="en-US" w:bidi="en-US"/>
        </w:rPr>
        <w:t>Una vez guardadas las muestras, el sistema nos devuelve a la pantalla de configuración del entrenamiento y en el campo “Archivo de muestras de entrenamiento” se nos muestra la dirección de las muestras que acabamos de crear.</w:t>
      </w:r>
    </w:p>
    <w:p w:rsidR="00DD3FB0" w:rsidRDefault="00DD3FB0" w:rsidP="00740D94">
      <w:pPr>
        <w:pStyle w:val="NormalWeb"/>
        <w:spacing w:before="0" w:beforeAutospacing="0" w:after="0" w:afterAutospacing="0"/>
        <w:ind w:firstLine="432"/>
        <w:jc w:val="both"/>
        <w:rPr>
          <w:rFonts w:cs="Calibri"/>
          <w:sz w:val="28"/>
          <w:szCs w:val="20"/>
          <w:lang w:val="es-ES_tradnl" w:eastAsia="en-US" w:bidi="en-US"/>
        </w:rPr>
      </w:pPr>
    </w:p>
    <w:p w:rsidR="00DD3FB0" w:rsidRDefault="00DD3FB0" w:rsidP="00740D94">
      <w:pPr>
        <w:pStyle w:val="NormalWeb"/>
        <w:spacing w:before="0" w:beforeAutospacing="0" w:after="0" w:afterAutospacing="0"/>
        <w:ind w:firstLine="432"/>
        <w:jc w:val="both"/>
        <w:rPr>
          <w:rFonts w:cs="Calibri"/>
          <w:sz w:val="28"/>
          <w:szCs w:val="20"/>
          <w:lang w:val="es-ES_tradnl" w:eastAsia="en-US" w:bidi="en-US"/>
        </w:rPr>
      </w:pPr>
      <w:r>
        <w:rPr>
          <w:rFonts w:cs="Calibri"/>
          <w:noProof/>
          <w:sz w:val="28"/>
        </w:rPr>
        <w:drawing>
          <wp:inline distT="0" distB="0" distL="0" distR="0">
            <wp:extent cx="5667375" cy="3108528"/>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5670414" cy="3110195"/>
                    </a:xfrm>
                    <a:prstGeom prst="rect">
                      <a:avLst/>
                    </a:prstGeom>
                    <a:noFill/>
                    <a:ln w="9525">
                      <a:noFill/>
                      <a:miter lim="800000"/>
                      <a:headEnd/>
                      <a:tailEnd/>
                    </a:ln>
                  </pic:spPr>
                </pic:pic>
              </a:graphicData>
            </a:graphic>
          </wp:inline>
        </w:drawing>
      </w:r>
    </w:p>
    <w:p w:rsidR="00DD3FB0" w:rsidRDefault="00DD3FB0" w:rsidP="00740D94">
      <w:pPr>
        <w:pStyle w:val="NormalWeb"/>
        <w:spacing w:before="0" w:beforeAutospacing="0" w:after="0" w:afterAutospacing="0"/>
        <w:ind w:firstLine="432"/>
        <w:jc w:val="both"/>
        <w:rPr>
          <w:rFonts w:cs="Calibri"/>
          <w:sz w:val="28"/>
          <w:szCs w:val="20"/>
          <w:lang w:val="es-ES_tradnl" w:eastAsia="en-US" w:bidi="en-US"/>
        </w:rPr>
      </w:pPr>
    </w:p>
    <w:p w:rsidR="00DD3FB0" w:rsidRPr="00DD3FB0" w:rsidRDefault="00DD3FB0" w:rsidP="00DD3FB0">
      <w:pPr>
        <w:pStyle w:val="NormalWeb"/>
        <w:numPr>
          <w:ilvl w:val="0"/>
          <w:numId w:val="13"/>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lastRenderedPageBreak/>
        <w:t>Para cancelar la creación de muestras realizamos click en el botón</w:t>
      </w:r>
      <w:r>
        <w:rPr>
          <w:rFonts w:cs="Calibri"/>
          <w:noProof/>
          <w:sz w:val="28"/>
          <w:szCs w:val="20"/>
        </w:rPr>
        <w:drawing>
          <wp:inline distT="0" distB="0" distL="0" distR="0">
            <wp:extent cx="990600" cy="238125"/>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srcRect/>
                    <a:stretch>
                      <a:fillRect/>
                    </a:stretch>
                  </pic:blipFill>
                  <pic:spPr bwMode="auto">
                    <a:xfrm>
                      <a:off x="0" y="0"/>
                      <a:ext cx="990600" cy="238125"/>
                    </a:xfrm>
                    <a:prstGeom prst="rect">
                      <a:avLst/>
                    </a:prstGeom>
                    <a:noFill/>
                    <a:ln w="9525">
                      <a:noFill/>
                      <a:miter lim="800000"/>
                      <a:headEnd/>
                      <a:tailEnd/>
                    </a:ln>
                  </pic:spPr>
                </pic:pic>
              </a:graphicData>
            </a:graphic>
          </wp:inline>
        </w:drawing>
      </w:r>
      <w:r>
        <w:rPr>
          <w:rFonts w:cs="Calibri"/>
          <w:sz w:val="28"/>
          <w:szCs w:val="20"/>
          <w:lang w:eastAsia="en-US" w:bidi="en-US"/>
        </w:rPr>
        <w:t xml:space="preserve"> el cual nos envía de regreso a la ventana de configuración del entrenamiento.</w:t>
      </w:r>
    </w:p>
    <w:p w:rsidR="00DD3FB0" w:rsidRDefault="00DD3FB0" w:rsidP="00DD3FB0">
      <w:pPr>
        <w:pStyle w:val="NormalWeb"/>
        <w:spacing w:before="0" w:beforeAutospacing="0" w:after="0" w:afterAutospacing="0"/>
        <w:ind w:left="360"/>
        <w:jc w:val="both"/>
        <w:rPr>
          <w:rFonts w:cs="Calibri"/>
          <w:sz w:val="28"/>
          <w:szCs w:val="20"/>
          <w:lang w:val="es-ES_tradnl" w:eastAsia="en-US" w:bidi="en-US"/>
        </w:rPr>
      </w:pPr>
    </w:p>
    <w:p w:rsidR="00E504F5" w:rsidRDefault="00E504F5" w:rsidP="00E504F5">
      <w:pPr>
        <w:pStyle w:val="Ttulo2"/>
        <w:rPr>
          <w:lang w:val="es-ES_tradnl"/>
        </w:rPr>
      </w:pPr>
      <w:bookmarkStart w:id="7" w:name="_Toc274861454"/>
      <w:r>
        <w:rPr>
          <w:lang w:val="es-ES_tradnl"/>
        </w:rPr>
        <w:t>Ejecución</w:t>
      </w:r>
      <w:bookmarkEnd w:id="7"/>
    </w:p>
    <w:p w:rsidR="00016C71" w:rsidRDefault="00016C71" w:rsidP="00016C71">
      <w:pPr>
        <w:pStyle w:val="NormalWeb"/>
        <w:spacing w:before="0" w:beforeAutospacing="0" w:after="0" w:afterAutospacing="0"/>
        <w:ind w:firstLine="432"/>
        <w:jc w:val="both"/>
        <w:rPr>
          <w:rFonts w:cs="Calibri"/>
          <w:sz w:val="28"/>
          <w:szCs w:val="20"/>
          <w:lang w:val="es-ES_tradnl" w:eastAsia="en-US" w:bidi="en-US"/>
        </w:rPr>
      </w:pPr>
      <w:r>
        <w:rPr>
          <w:rFonts w:cs="Calibri"/>
          <w:sz w:val="28"/>
          <w:szCs w:val="20"/>
          <w:lang w:val="es-ES_tradnl" w:eastAsia="en-US" w:bidi="en-US"/>
        </w:rPr>
        <w:t>Para realizar la ejecución del reconocimiento debemos de realizar los siguientes pasos:</w:t>
      </w:r>
    </w:p>
    <w:p w:rsidR="00016C71" w:rsidRDefault="00016C71" w:rsidP="00016C71">
      <w:pPr>
        <w:pStyle w:val="NormalWeb"/>
        <w:spacing w:before="0" w:beforeAutospacing="0" w:after="0" w:afterAutospacing="0"/>
        <w:ind w:firstLine="432"/>
        <w:jc w:val="both"/>
        <w:rPr>
          <w:rFonts w:cs="Calibri"/>
          <w:sz w:val="28"/>
          <w:szCs w:val="20"/>
          <w:lang w:val="es-ES_tradnl" w:eastAsia="en-US" w:bidi="en-US"/>
        </w:rPr>
      </w:pPr>
    </w:p>
    <w:p w:rsidR="00016C71" w:rsidRDefault="00016C71" w:rsidP="00101651">
      <w:pPr>
        <w:pStyle w:val="NormalWeb"/>
        <w:numPr>
          <w:ilvl w:val="0"/>
          <w:numId w:val="16"/>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Elegimos la opción del menú principal: Modo-&gt; Ejecución.</w:t>
      </w:r>
    </w:p>
    <w:p w:rsidR="00016C71" w:rsidRDefault="00016C71" w:rsidP="00016C71">
      <w:pPr>
        <w:pStyle w:val="NormalWeb"/>
        <w:spacing w:before="0" w:beforeAutospacing="0" w:after="0" w:afterAutospacing="0"/>
        <w:ind w:left="1152"/>
        <w:jc w:val="both"/>
        <w:rPr>
          <w:rFonts w:cs="Calibri"/>
          <w:sz w:val="28"/>
          <w:szCs w:val="20"/>
          <w:lang w:val="es-ES_tradnl" w:eastAsia="en-US" w:bidi="en-US"/>
        </w:rPr>
      </w:pPr>
    </w:p>
    <w:p w:rsidR="00016C71" w:rsidRDefault="00016C71" w:rsidP="00016C71">
      <w:pPr>
        <w:pStyle w:val="NormalWeb"/>
        <w:spacing w:before="0" w:beforeAutospacing="0" w:after="0" w:afterAutospacing="0"/>
        <w:jc w:val="center"/>
        <w:rPr>
          <w:rFonts w:cs="Calibri"/>
          <w:sz w:val="28"/>
          <w:szCs w:val="20"/>
          <w:lang w:val="es-ES_tradnl" w:eastAsia="en-US" w:bidi="en-US"/>
        </w:rPr>
      </w:pPr>
      <w:r>
        <w:rPr>
          <w:rFonts w:cs="Calibri"/>
          <w:noProof/>
          <w:sz w:val="28"/>
          <w:szCs w:val="20"/>
        </w:rPr>
        <w:drawing>
          <wp:inline distT="0" distB="0" distL="0" distR="0">
            <wp:extent cx="2447925" cy="1123950"/>
            <wp:effectExtent l="1905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cstate="print"/>
                    <a:srcRect/>
                    <a:stretch>
                      <a:fillRect/>
                    </a:stretch>
                  </pic:blipFill>
                  <pic:spPr bwMode="auto">
                    <a:xfrm>
                      <a:off x="0" y="0"/>
                      <a:ext cx="2447925" cy="1123950"/>
                    </a:xfrm>
                    <a:prstGeom prst="rect">
                      <a:avLst/>
                    </a:prstGeom>
                    <a:noFill/>
                    <a:ln w="9525">
                      <a:noFill/>
                      <a:miter lim="800000"/>
                      <a:headEnd/>
                      <a:tailEnd/>
                    </a:ln>
                  </pic:spPr>
                </pic:pic>
              </a:graphicData>
            </a:graphic>
          </wp:inline>
        </w:drawing>
      </w:r>
    </w:p>
    <w:p w:rsidR="00016C71" w:rsidRDefault="00016C71" w:rsidP="00016C71">
      <w:pPr>
        <w:pStyle w:val="NormalWeb"/>
        <w:spacing w:before="0" w:beforeAutospacing="0" w:after="0" w:afterAutospacing="0"/>
        <w:ind w:left="1152"/>
        <w:jc w:val="both"/>
        <w:rPr>
          <w:rFonts w:cs="Calibri"/>
          <w:sz w:val="28"/>
          <w:szCs w:val="20"/>
          <w:lang w:val="es-ES_tradnl" w:eastAsia="en-US" w:bidi="en-US"/>
        </w:rPr>
      </w:pPr>
    </w:p>
    <w:p w:rsidR="00016C71" w:rsidRDefault="00016C71" w:rsidP="00101651">
      <w:pPr>
        <w:pStyle w:val="NormalWeb"/>
        <w:numPr>
          <w:ilvl w:val="0"/>
          <w:numId w:val="16"/>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 xml:space="preserve">Se nos despliega una pantalla </w:t>
      </w:r>
      <w:r w:rsidR="00101651">
        <w:rPr>
          <w:rFonts w:cs="Calibri"/>
          <w:sz w:val="28"/>
          <w:szCs w:val="20"/>
          <w:lang w:val="es-ES_tradnl" w:eastAsia="en-US" w:bidi="en-US"/>
        </w:rPr>
        <w:t>para la ejecución del reconocimiento</w:t>
      </w:r>
      <w:r>
        <w:rPr>
          <w:rFonts w:cs="Calibri"/>
          <w:sz w:val="28"/>
          <w:szCs w:val="20"/>
          <w:lang w:val="es-ES_tradnl" w:eastAsia="en-US" w:bidi="en-US"/>
        </w:rPr>
        <w:t>.</w:t>
      </w:r>
    </w:p>
    <w:p w:rsidR="00101651" w:rsidRDefault="00101651" w:rsidP="00101651">
      <w:pPr>
        <w:pStyle w:val="NormalWeb"/>
        <w:spacing w:before="0" w:beforeAutospacing="0" w:after="0" w:afterAutospacing="0"/>
        <w:ind w:left="360"/>
        <w:jc w:val="both"/>
        <w:rPr>
          <w:rFonts w:cs="Calibri"/>
          <w:sz w:val="28"/>
          <w:szCs w:val="20"/>
          <w:lang w:val="es-ES_tradnl" w:eastAsia="en-US" w:bidi="en-US"/>
        </w:rPr>
      </w:pPr>
    </w:p>
    <w:p w:rsidR="00101651" w:rsidRDefault="00101651" w:rsidP="00101651">
      <w:pPr>
        <w:pStyle w:val="NormalWeb"/>
        <w:spacing w:before="0" w:beforeAutospacing="0" w:after="0" w:afterAutospacing="0"/>
        <w:ind w:left="360"/>
        <w:jc w:val="both"/>
        <w:rPr>
          <w:rFonts w:cs="Calibri"/>
          <w:sz w:val="28"/>
          <w:szCs w:val="20"/>
          <w:lang w:val="es-ES_tradnl" w:eastAsia="en-US" w:bidi="en-US"/>
        </w:rPr>
      </w:pPr>
      <w:r>
        <w:rPr>
          <w:rFonts w:cs="Calibri"/>
          <w:noProof/>
          <w:sz w:val="28"/>
        </w:rPr>
        <w:drawing>
          <wp:inline distT="0" distB="0" distL="0" distR="0">
            <wp:extent cx="5612130" cy="3078225"/>
            <wp:effectExtent l="1905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srcRect/>
                    <a:stretch>
                      <a:fillRect/>
                    </a:stretch>
                  </pic:blipFill>
                  <pic:spPr bwMode="auto">
                    <a:xfrm>
                      <a:off x="0" y="0"/>
                      <a:ext cx="5612130" cy="3078225"/>
                    </a:xfrm>
                    <a:prstGeom prst="rect">
                      <a:avLst/>
                    </a:prstGeom>
                    <a:noFill/>
                    <a:ln w="9525">
                      <a:noFill/>
                      <a:miter lim="800000"/>
                      <a:headEnd/>
                      <a:tailEnd/>
                    </a:ln>
                  </pic:spPr>
                </pic:pic>
              </a:graphicData>
            </a:graphic>
          </wp:inline>
        </w:drawing>
      </w:r>
    </w:p>
    <w:p w:rsidR="00101651" w:rsidRDefault="00101651" w:rsidP="00101651">
      <w:pPr>
        <w:pStyle w:val="NormalWeb"/>
        <w:spacing w:before="0" w:beforeAutospacing="0" w:after="0" w:afterAutospacing="0"/>
        <w:ind w:left="360"/>
        <w:jc w:val="both"/>
        <w:rPr>
          <w:rFonts w:cs="Calibri"/>
          <w:sz w:val="28"/>
          <w:szCs w:val="20"/>
          <w:lang w:val="es-ES_tradnl" w:eastAsia="en-US" w:bidi="en-US"/>
        </w:rPr>
      </w:pPr>
    </w:p>
    <w:p w:rsidR="00E504F5" w:rsidRDefault="00E504F5" w:rsidP="00740D94">
      <w:pPr>
        <w:pStyle w:val="NormalWeb"/>
        <w:spacing w:before="0" w:beforeAutospacing="0" w:after="0" w:afterAutospacing="0"/>
        <w:ind w:firstLine="432"/>
        <w:jc w:val="both"/>
        <w:rPr>
          <w:rFonts w:cs="Calibri"/>
          <w:sz w:val="28"/>
          <w:szCs w:val="20"/>
          <w:lang w:val="es-ES_tradnl" w:eastAsia="en-US" w:bidi="en-US"/>
        </w:rPr>
      </w:pPr>
    </w:p>
    <w:p w:rsidR="00101651" w:rsidRPr="00101651" w:rsidRDefault="00101651" w:rsidP="00101651">
      <w:pPr>
        <w:pStyle w:val="NormalWeb"/>
        <w:numPr>
          <w:ilvl w:val="0"/>
          <w:numId w:val="16"/>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 xml:space="preserve">Primero que nada debemos de establecer la ruta del archivo de pesos con el cual se configurará la red neuronal. Para ello realizamos click en el </w:t>
      </w:r>
      <w:r>
        <w:rPr>
          <w:rFonts w:cs="Calibri"/>
          <w:sz w:val="28"/>
          <w:szCs w:val="20"/>
          <w:lang w:val="es-ES_tradnl" w:eastAsia="en-US" w:bidi="en-US"/>
        </w:rPr>
        <w:lastRenderedPageBreak/>
        <w:t>botón</w:t>
      </w:r>
      <w:r>
        <w:rPr>
          <w:rFonts w:cs="Calibri"/>
          <w:noProof/>
          <w:sz w:val="28"/>
          <w:szCs w:val="20"/>
        </w:rPr>
        <w:drawing>
          <wp:inline distT="0" distB="0" distL="0" distR="0">
            <wp:extent cx="285750" cy="238125"/>
            <wp:effectExtent l="1905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srcRect/>
                    <a:stretch>
                      <a:fillRect/>
                    </a:stretch>
                  </pic:blipFill>
                  <pic:spPr bwMode="auto">
                    <a:xfrm>
                      <a:off x="0" y="0"/>
                      <a:ext cx="285750" cy="238125"/>
                    </a:xfrm>
                    <a:prstGeom prst="rect">
                      <a:avLst/>
                    </a:prstGeom>
                    <a:noFill/>
                    <a:ln w="9525">
                      <a:noFill/>
                      <a:miter lim="800000"/>
                      <a:headEnd/>
                      <a:tailEnd/>
                    </a:ln>
                  </pic:spPr>
                </pic:pic>
              </a:graphicData>
            </a:graphic>
          </wp:inline>
        </w:drawing>
      </w:r>
      <w:r>
        <w:rPr>
          <w:rFonts w:cs="Calibri"/>
          <w:sz w:val="28"/>
          <w:szCs w:val="20"/>
          <w:lang w:val="es-ES_tradnl" w:eastAsia="en-US" w:bidi="en-US"/>
        </w:rPr>
        <w:t xml:space="preserve">. Esto </w:t>
      </w:r>
      <w:r>
        <w:rPr>
          <w:rFonts w:cs="Calibri"/>
          <w:sz w:val="28"/>
          <w:szCs w:val="20"/>
          <w:lang w:eastAsia="en-US" w:bidi="en-US"/>
        </w:rPr>
        <w:t>nos despliega una ventana de navegación en la cual elegimos algún archivo de pesos el cual contenga la extensión “.AP”. En nuestro caso podemos encontrar archivos con muestras en la carpeta “Pesos” que se encuentra en la raíz.</w:t>
      </w:r>
    </w:p>
    <w:p w:rsidR="00101651" w:rsidRDefault="00101651" w:rsidP="00101651">
      <w:pPr>
        <w:pStyle w:val="NormalWeb"/>
        <w:spacing w:before="0" w:beforeAutospacing="0" w:after="0" w:afterAutospacing="0"/>
        <w:ind w:left="360"/>
        <w:jc w:val="both"/>
        <w:rPr>
          <w:rFonts w:cs="Calibri"/>
          <w:sz w:val="28"/>
          <w:szCs w:val="20"/>
          <w:lang w:eastAsia="en-US" w:bidi="en-US"/>
        </w:rPr>
      </w:pPr>
    </w:p>
    <w:p w:rsidR="00101651" w:rsidRDefault="00101651" w:rsidP="00101651">
      <w:pPr>
        <w:pStyle w:val="NormalWeb"/>
        <w:spacing w:before="0" w:beforeAutospacing="0" w:after="0" w:afterAutospacing="0"/>
        <w:ind w:left="360"/>
        <w:jc w:val="center"/>
        <w:rPr>
          <w:rFonts w:cs="Calibri"/>
          <w:sz w:val="28"/>
          <w:szCs w:val="20"/>
          <w:lang w:val="es-ES_tradnl" w:eastAsia="en-US" w:bidi="en-US"/>
        </w:rPr>
      </w:pPr>
      <w:r>
        <w:rPr>
          <w:rFonts w:cs="Calibri"/>
          <w:noProof/>
          <w:sz w:val="28"/>
        </w:rPr>
        <w:drawing>
          <wp:inline distT="0" distB="0" distL="0" distR="0">
            <wp:extent cx="5219699" cy="3914775"/>
            <wp:effectExtent l="19050" t="0" r="1"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srcRect/>
                    <a:stretch>
                      <a:fillRect/>
                    </a:stretch>
                  </pic:blipFill>
                  <pic:spPr bwMode="auto">
                    <a:xfrm>
                      <a:off x="0" y="0"/>
                      <a:ext cx="5219699" cy="3914775"/>
                    </a:xfrm>
                    <a:prstGeom prst="rect">
                      <a:avLst/>
                    </a:prstGeom>
                    <a:noFill/>
                    <a:ln w="9525">
                      <a:noFill/>
                      <a:miter lim="800000"/>
                      <a:headEnd/>
                      <a:tailEnd/>
                    </a:ln>
                  </pic:spPr>
                </pic:pic>
              </a:graphicData>
            </a:graphic>
          </wp:inline>
        </w:drawing>
      </w:r>
    </w:p>
    <w:p w:rsidR="00101651" w:rsidRDefault="00101651" w:rsidP="00101651">
      <w:pPr>
        <w:pStyle w:val="NormalWeb"/>
        <w:spacing w:before="0" w:beforeAutospacing="0" w:after="0" w:afterAutospacing="0"/>
        <w:ind w:left="360"/>
        <w:jc w:val="both"/>
        <w:rPr>
          <w:rFonts w:cs="Calibri"/>
          <w:sz w:val="28"/>
          <w:szCs w:val="20"/>
          <w:lang w:val="es-ES_tradnl" w:eastAsia="en-US" w:bidi="en-US"/>
        </w:rPr>
      </w:pPr>
    </w:p>
    <w:p w:rsidR="00101651" w:rsidRDefault="00101651" w:rsidP="00101651">
      <w:pPr>
        <w:pStyle w:val="NormalWeb"/>
        <w:numPr>
          <w:ilvl w:val="0"/>
          <w:numId w:val="16"/>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Una vez elegido el archivo de pesos, realizamos click en el botón</w:t>
      </w:r>
      <w:r>
        <w:rPr>
          <w:rFonts w:cs="Calibri"/>
          <w:noProof/>
          <w:sz w:val="28"/>
          <w:szCs w:val="20"/>
        </w:rPr>
        <w:drawing>
          <wp:inline distT="0" distB="0" distL="0" distR="0">
            <wp:extent cx="733425" cy="23812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733425" cy="238125"/>
                    </a:xfrm>
                    <a:prstGeom prst="rect">
                      <a:avLst/>
                    </a:prstGeom>
                    <a:noFill/>
                    <a:ln w="9525">
                      <a:noFill/>
                      <a:miter lim="800000"/>
                      <a:headEnd/>
                      <a:tailEnd/>
                    </a:ln>
                  </pic:spPr>
                </pic:pic>
              </a:graphicData>
            </a:graphic>
          </wp:inline>
        </w:drawing>
      </w:r>
      <w:r>
        <w:rPr>
          <w:rFonts w:cs="Calibri"/>
          <w:sz w:val="28"/>
          <w:szCs w:val="20"/>
          <w:lang w:val="es-ES_tradnl" w:eastAsia="en-US" w:bidi="en-US"/>
        </w:rPr>
        <w:t xml:space="preserve"> para que se configure nuestra red neuronal. </w:t>
      </w:r>
    </w:p>
    <w:p w:rsidR="009A11FE" w:rsidRDefault="009A11FE" w:rsidP="009A11FE">
      <w:pPr>
        <w:pStyle w:val="NormalWeb"/>
        <w:spacing w:before="0" w:beforeAutospacing="0" w:after="0" w:afterAutospacing="0"/>
        <w:ind w:left="360"/>
        <w:jc w:val="both"/>
        <w:rPr>
          <w:rFonts w:cs="Calibri"/>
          <w:sz w:val="28"/>
          <w:szCs w:val="20"/>
          <w:lang w:val="es-ES_tradnl" w:eastAsia="en-US" w:bidi="en-US"/>
        </w:rPr>
      </w:pPr>
      <w:r>
        <w:rPr>
          <w:rFonts w:cs="Calibri"/>
          <w:sz w:val="28"/>
          <w:szCs w:val="20"/>
          <w:lang w:val="es-ES_tradnl" w:eastAsia="en-US" w:bidi="en-US"/>
        </w:rPr>
        <w:t>Si ocurre algún error durante el establecimiento de la configuración se despliega un mensaje de error y se permite volver a intentar otra configuración.</w:t>
      </w:r>
    </w:p>
    <w:p w:rsidR="009A11FE" w:rsidRDefault="009A11FE" w:rsidP="009A11FE">
      <w:pPr>
        <w:pStyle w:val="NormalWeb"/>
        <w:spacing w:before="0" w:beforeAutospacing="0" w:after="0" w:afterAutospacing="0"/>
        <w:ind w:left="360"/>
        <w:jc w:val="both"/>
        <w:rPr>
          <w:rFonts w:cs="Calibri"/>
          <w:sz w:val="28"/>
          <w:szCs w:val="20"/>
          <w:lang w:val="es-ES_tradnl" w:eastAsia="en-US" w:bidi="en-US"/>
        </w:rPr>
      </w:pPr>
    </w:p>
    <w:p w:rsidR="009A11FE" w:rsidRDefault="009A11FE" w:rsidP="009A11FE">
      <w:pPr>
        <w:pStyle w:val="NormalWeb"/>
        <w:spacing w:before="0" w:beforeAutospacing="0" w:after="0" w:afterAutospacing="0"/>
        <w:ind w:left="360"/>
        <w:jc w:val="center"/>
        <w:rPr>
          <w:rFonts w:cs="Calibri"/>
          <w:sz w:val="28"/>
          <w:szCs w:val="20"/>
          <w:lang w:val="es-ES_tradnl" w:eastAsia="en-US" w:bidi="en-US"/>
        </w:rPr>
      </w:pPr>
      <w:r>
        <w:rPr>
          <w:rFonts w:cs="Calibri"/>
          <w:noProof/>
          <w:sz w:val="28"/>
        </w:rPr>
        <w:drawing>
          <wp:inline distT="0" distB="0" distL="0" distR="0">
            <wp:extent cx="3962400" cy="1533525"/>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cstate="print"/>
                    <a:srcRect/>
                    <a:stretch>
                      <a:fillRect/>
                    </a:stretch>
                  </pic:blipFill>
                  <pic:spPr bwMode="auto">
                    <a:xfrm>
                      <a:off x="0" y="0"/>
                      <a:ext cx="3962400" cy="1533525"/>
                    </a:xfrm>
                    <a:prstGeom prst="rect">
                      <a:avLst/>
                    </a:prstGeom>
                    <a:noFill/>
                    <a:ln w="9525">
                      <a:noFill/>
                      <a:miter lim="800000"/>
                      <a:headEnd/>
                      <a:tailEnd/>
                    </a:ln>
                  </pic:spPr>
                </pic:pic>
              </a:graphicData>
            </a:graphic>
          </wp:inline>
        </w:drawing>
      </w:r>
    </w:p>
    <w:p w:rsidR="00101651" w:rsidRDefault="00101651" w:rsidP="00101651">
      <w:pPr>
        <w:pStyle w:val="NormalWeb"/>
        <w:spacing w:before="0" w:beforeAutospacing="0" w:after="0" w:afterAutospacing="0"/>
        <w:ind w:left="360"/>
        <w:jc w:val="both"/>
        <w:rPr>
          <w:rFonts w:cs="Calibri"/>
          <w:sz w:val="28"/>
          <w:szCs w:val="20"/>
          <w:lang w:val="es-ES_tradnl" w:eastAsia="en-US" w:bidi="en-US"/>
        </w:rPr>
      </w:pPr>
    </w:p>
    <w:p w:rsidR="00101651" w:rsidRDefault="00101651" w:rsidP="00101651">
      <w:pPr>
        <w:pStyle w:val="NormalWeb"/>
        <w:numPr>
          <w:ilvl w:val="0"/>
          <w:numId w:val="13"/>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Una vez configurada la red se nos habilita el panel de dibujo en el cual podemos dibujar una letra para ser reconocida. Para dibujar realizamos click izquierdo sobre el panel y arrastramos el mouse llenando las casillas. Si deseamos borrar alguna de las casillas realizamos click derecho sobre la casilla y podemos arrastrarla dentro del panel para borrar más casillas.</w:t>
      </w:r>
    </w:p>
    <w:p w:rsidR="00CB266E" w:rsidRDefault="00CB266E" w:rsidP="00CB266E">
      <w:pPr>
        <w:pStyle w:val="NormalWeb"/>
        <w:spacing w:before="0" w:beforeAutospacing="0" w:after="0" w:afterAutospacing="0"/>
        <w:ind w:left="360"/>
        <w:jc w:val="both"/>
        <w:rPr>
          <w:rFonts w:cs="Calibri"/>
          <w:sz w:val="28"/>
          <w:szCs w:val="20"/>
          <w:lang w:val="es-ES_tradnl" w:eastAsia="en-US" w:bidi="en-US"/>
        </w:rPr>
      </w:pPr>
    </w:p>
    <w:p w:rsidR="00101651" w:rsidRDefault="00101651" w:rsidP="00101651">
      <w:pPr>
        <w:pStyle w:val="NormalWeb"/>
        <w:spacing w:before="0" w:beforeAutospacing="0" w:after="0" w:afterAutospacing="0"/>
        <w:ind w:left="360"/>
        <w:rPr>
          <w:rFonts w:cs="Calibri"/>
          <w:sz w:val="28"/>
          <w:szCs w:val="20"/>
          <w:lang w:val="es-ES_tradnl" w:eastAsia="en-US" w:bidi="en-US"/>
        </w:rPr>
      </w:pPr>
      <w:r>
        <w:rPr>
          <w:rFonts w:cs="Calibri"/>
          <w:noProof/>
          <w:sz w:val="28"/>
        </w:rPr>
        <w:drawing>
          <wp:inline distT="0" distB="0" distL="0" distR="0">
            <wp:extent cx="5612130" cy="3078225"/>
            <wp:effectExtent l="1905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cstate="print"/>
                    <a:srcRect/>
                    <a:stretch>
                      <a:fillRect/>
                    </a:stretch>
                  </pic:blipFill>
                  <pic:spPr bwMode="auto">
                    <a:xfrm>
                      <a:off x="0" y="0"/>
                      <a:ext cx="5612130" cy="3078225"/>
                    </a:xfrm>
                    <a:prstGeom prst="rect">
                      <a:avLst/>
                    </a:prstGeom>
                    <a:noFill/>
                    <a:ln w="9525">
                      <a:noFill/>
                      <a:miter lim="800000"/>
                      <a:headEnd/>
                      <a:tailEnd/>
                    </a:ln>
                  </pic:spPr>
                </pic:pic>
              </a:graphicData>
            </a:graphic>
          </wp:inline>
        </w:drawing>
      </w:r>
    </w:p>
    <w:p w:rsidR="00101651" w:rsidRDefault="00101651" w:rsidP="00101651">
      <w:pPr>
        <w:pStyle w:val="NormalWeb"/>
        <w:spacing w:before="0" w:beforeAutospacing="0" w:after="0" w:afterAutospacing="0"/>
        <w:ind w:left="360"/>
        <w:jc w:val="center"/>
        <w:rPr>
          <w:rFonts w:cs="Calibri"/>
          <w:sz w:val="28"/>
          <w:szCs w:val="20"/>
          <w:lang w:val="es-ES_tradnl" w:eastAsia="en-US" w:bidi="en-US"/>
        </w:rPr>
      </w:pPr>
    </w:p>
    <w:p w:rsidR="00101651" w:rsidRDefault="00101651" w:rsidP="00101651">
      <w:pPr>
        <w:pStyle w:val="NormalWeb"/>
        <w:spacing w:before="0" w:beforeAutospacing="0" w:after="0" w:afterAutospacing="0"/>
        <w:ind w:left="360"/>
        <w:rPr>
          <w:rFonts w:cs="Calibri"/>
          <w:sz w:val="28"/>
          <w:szCs w:val="20"/>
          <w:lang w:val="es-ES_tradnl" w:eastAsia="en-US" w:bidi="en-US"/>
        </w:rPr>
      </w:pPr>
    </w:p>
    <w:p w:rsidR="00101651" w:rsidRDefault="00101651" w:rsidP="00101651">
      <w:pPr>
        <w:pStyle w:val="NormalWeb"/>
        <w:spacing w:before="0" w:beforeAutospacing="0" w:after="0" w:afterAutospacing="0"/>
        <w:ind w:left="360"/>
        <w:jc w:val="both"/>
        <w:rPr>
          <w:rFonts w:cs="Calibri"/>
          <w:sz w:val="28"/>
          <w:szCs w:val="20"/>
          <w:lang w:eastAsia="en-US" w:bidi="en-US"/>
        </w:rPr>
      </w:pPr>
      <w:r>
        <w:rPr>
          <w:rFonts w:cs="Calibri"/>
          <w:sz w:val="28"/>
          <w:szCs w:val="20"/>
          <w:lang w:val="es-ES_tradnl" w:eastAsia="en-US" w:bidi="en-US"/>
        </w:rPr>
        <w:t>Además podemos limpiar el panel de dibujo, para ingresar una vocal desde cero, realizando click en el botón</w:t>
      </w:r>
      <w:r>
        <w:rPr>
          <w:rFonts w:cs="Calibri"/>
          <w:noProof/>
          <w:sz w:val="28"/>
          <w:szCs w:val="20"/>
        </w:rPr>
        <w:drawing>
          <wp:inline distT="0" distB="0" distL="0" distR="0">
            <wp:extent cx="990600" cy="228600"/>
            <wp:effectExtent l="19050" t="0" r="0" b="0"/>
            <wp:docPr id="1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srcRect/>
                    <a:stretch>
                      <a:fillRect/>
                    </a:stretch>
                  </pic:blipFill>
                  <pic:spPr bwMode="auto">
                    <a:xfrm>
                      <a:off x="0" y="0"/>
                      <a:ext cx="990600" cy="228600"/>
                    </a:xfrm>
                    <a:prstGeom prst="rect">
                      <a:avLst/>
                    </a:prstGeom>
                    <a:noFill/>
                    <a:ln w="9525">
                      <a:noFill/>
                      <a:miter lim="800000"/>
                      <a:headEnd/>
                      <a:tailEnd/>
                    </a:ln>
                  </pic:spPr>
                </pic:pic>
              </a:graphicData>
            </a:graphic>
          </wp:inline>
        </w:drawing>
      </w:r>
      <w:r>
        <w:rPr>
          <w:rFonts w:cs="Calibri"/>
          <w:sz w:val="28"/>
          <w:szCs w:val="20"/>
          <w:lang w:eastAsia="en-US" w:bidi="en-US"/>
        </w:rPr>
        <w:t>.</w:t>
      </w:r>
    </w:p>
    <w:p w:rsidR="00101651" w:rsidRDefault="00101651" w:rsidP="00101651">
      <w:pPr>
        <w:pStyle w:val="NormalWeb"/>
        <w:spacing w:before="0" w:beforeAutospacing="0" w:after="0" w:afterAutospacing="0"/>
        <w:ind w:left="360"/>
        <w:jc w:val="both"/>
        <w:rPr>
          <w:rFonts w:cs="Calibri"/>
          <w:sz w:val="28"/>
          <w:szCs w:val="20"/>
          <w:lang w:eastAsia="en-US" w:bidi="en-US"/>
        </w:rPr>
      </w:pPr>
    </w:p>
    <w:p w:rsidR="00101651" w:rsidRPr="00101651" w:rsidRDefault="00101651" w:rsidP="00101651">
      <w:pPr>
        <w:pStyle w:val="NormalWeb"/>
        <w:numPr>
          <w:ilvl w:val="0"/>
          <w:numId w:val="16"/>
        </w:numPr>
        <w:spacing w:before="0" w:beforeAutospacing="0" w:after="0" w:afterAutospacing="0"/>
        <w:jc w:val="both"/>
        <w:rPr>
          <w:rFonts w:cs="Calibri"/>
          <w:sz w:val="28"/>
          <w:szCs w:val="20"/>
          <w:lang w:val="es-ES_tradnl" w:eastAsia="en-US" w:bidi="en-US"/>
        </w:rPr>
      </w:pPr>
      <w:r>
        <w:rPr>
          <w:rFonts w:cs="Calibri"/>
          <w:sz w:val="28"/>
          <w:szCs w:val="20"/>
          <w:lang w:eastAsia="en-US" w:bidi="en-US"/>
        </w:rPr>
        <w:t xml:space="preserve">Una vez ingresada la </w:t>
      </w:r>
      <w:r w:rsidR="003E0786">
        <w:rPr>
          <w:rFonts w:cs="Calibri"/>
          <w:sz w:val="28"/>
          <w:szCs w:val="20"/>
          <w:lang w:eastAsia="en-US" w:bidi="en-US"/>
        </w:rPr>
        <w:t>vocal</w:t>
      </w:r>
      <w:r>
        <w:rPr>
          <w:rFonts w:cs="Calibri"/>
          <w:sz w:val="28"/>
          <w:szCs w:val="20"/>
          <w:lang w:eastAsia="en-US" w:bidi="en-US"/>
        </w:rPr>
        <w:t xml:space="preserve"> realizamos click en el botón</w:t>
      </w:r>
      <w:r>
        <w:rPr>
          <w:rFonts w:cs="Calibri"/>
          <w:noProof/>
          <w:sz w:val="28"/>
          <w:szCs w:val="20"/>
        </w:rPr>
        <w:drawing>
          <wp:inline distT="0" distB="0" distL="0" distR="0">
            <wp:extent cx="742950" cy="219075"/>
            <wp:effectExtent l="1905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cstate="print"/>
                    <a:srcRect/>
                    <a:stretch>
                      <a:fillRect/>
                    </a:stretch>
                  </pic:blipFill>
                  <pic:spPr bwMode="auto">
                    <a:xfrm>
                      <a:off x="0" y="0"/>
                      <a:ext cx="742950" cy="219075"/>
                    </a:xfrm>
                    <a:prstGeom prst="rect">
                      <a:avLst/>
                    </a:prstGeom>
                    <a:noFill/>
                    <a:ln w="9525">
                      <a:noFill/>
                      <a:miter lim="800000"/>
                      <a:headEnd/>
                      <a:tailEnd/>
                    </a:ln>
                  </pic:spPr>
                </pic:pic>
              </a:graphicData>
            </a:graphic>
          </wp:inline>
        </w:drawing>
      </w:r>
      <w:r>
        <w:rPr>
          <w:rFonts w:cs="Calibri"/>
          <w:sz w:val="28"/>
          <w:szCs w:val="20"/>
          <w:lang w:eastAsia="en-US" w:bidi="en-US"/>
        </w:rPr>
        <w:t xml:space="preserve">, el cual nos </w:t>
      </w:r>
      <w:r w:rsidR="003E0786">
        <w:rPr>
          <w:rFonts w:cs="Calibri"/>
          <w:sz w:val="28"/>
          <w:szCs w:val="20"/>
          <w:lang w:eastAsia="en-US" w:bidi="en-US"/>
        </w:rPr>
        <w:t>hace el reconocimiento de la vocal</w:t>
      </w:r>
      <w:r>
        <w:rPr>
          <w:rFonts w:cs="Calibri"/>
          <w:sz w:val="28"/>
          <w:szCs w:val="20"/>
          <w:lang w:eastAsia="en-US" w:bidi="en-US"/>
        </w:rPr>
        <w:t>.</w:t>
      </w:r>
    </w:p>
    <w:p w:rsidR="00101651" w:rsidRPr="00101651" w:rsidRDefault="00101651" w:rsidP="00101651">
      <w:pPr>
        <w:pStyle w:val="NormalWeb"/>
        <w:spacing w:before="0" w:beforeAutospacing="0" w:after="0" w:afterAutospacing="0"/>
        <w:ind w:left="360"/>
        <w:jc w:val="both"/>
        <w:rPr>
          <w:rFonts w:cs="Calibri"/>
          <w:sz w:val="28"/>
          <w:szCs w:val="20"/>
          <w:lang w:val="es-ES_tradnl" w:eastAsia="en-US" w:bidi="en-US"/>
        </w:rPr>
      </w:pPr>
    </w:p>
    <w:p w:rsidR="00101651" w:rsidRDefault="00101651" w:rsidP="00101651">
      <w:pPr>
        <w:pStyle w:val="NormalWeb"/>
        <w:spacing w:before="0" w:beforeAutospacing="0" w:after="0" w:afterAutospacing="0"/>
        <w:ind w:left="360"/>
        <w:jc w:val="both"/>
        <w:rPr>
          <w:rFonts w:cs="Calibri"/>
          <w:sz w:val="28"/>
          <w:szCs w:val="20"/>
          <w:lang w:val="es-ES_tradnl" w:eastAsia="en-US" w:bidi="en-US"/>
        </w:rPr>
      </w:pPr>
      <w:r w:rsidRPr="00101651">
        <w:rPr>
          <w:rFonts w:cs="Calibri"/>
          <w:noProof/>
          <w:sz w:val="28"/>
          <w:szCs w:val="20"/>
        </w:rPr>
        <w:lastRenderedPageBreak/>
        <w:drawing>
          <wp:inline distT="0" distB="0" distL="0" distR="0">
            <wp:extent cx="5610225" cy="3114675"/>
            <wp:effectExtent l="19050" t="0" r="9525" b="0"/>
            <wp:docPr id="21"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cstate="print"/>
                    <a:srcRect/>
                    <a:stretch>
                      <a:fillRect/>
                    </a:stretch>
                  </pic:blipFill>
                  <pic:spPr bwMode="auto">
                    <a:xfrm>
                      <a:off x="0" y="0"/>
                      <a:ext cx="5610225" cy="3114675"/>
                    </a:xfrm>
                    <a:prstGeom prst="rect">
                      <a:avLst/>
                    </a:prstGeom>
                    <a:noFill/>
                    <a:ln w="9525">
                      <a:noFill/>
                      <a:miter lim="800000"/>
                      <a:headEnd/>
                      <a:tailEnd/>
                    </a:ln>
                  </pic:spPr>
                </pic:pic>
              </a:graphicData>
            </a:graphic>
          </wp:inline>
        </w:drawing>
      </w:r>
    </w:p>
    <w:p w:rsidR="003E0786" w:rsidRDefault="003E0786" w:rsidP="00101651">
      <w:pPr>
        <w:pStyle w:val="NormalWeb"/>
        <w:spacing w:before="0" w:beforeAutospacing="0" w:after="0" w:afterAutospacing="0"/>
        <w:ind w:left="360"/>
        <w:jc w:val="both"/>
        <w:rPr>
          <w:rFonts w:cs="Calibri"/>
          <w:sz w:val="28"/>
          <w:szCs w:val="20"/>
          <w:lang w:val="es-ES_tradnl" w:eastAsia="en-US" w:bidi="en-US"/>
        </w:rPr>
      </w:pPr>
    </w:p>
    <w:p w:rsidR="003E0786" w:rsidRDefault="003E0786" w:rsidP="00101651">
      <w:pPr>
        <w:pStyle w:val="NormalWeb"/>
        <w:spacing w:before="0" w:beforeAutospacing="0" w:after="0" w:afterAutospacing="0"/>
        <w:ind w:left="360"/>
        <w:jc w:val="both"/>
        <w:rPr>
          <w:rFonts w:cs="Calibri"/>
          <w:sz w:val="28"/>
          <w:szCs w:val="20"/>
          <w:lang w:val="es-ES_tradnl" w:eastAsia="en-US" w:bidi="en-US"/>
        </w:rPr>
      </w:pPr>
      <w:r>
        <w:rPr>
          <w:rFonts w:cs="Calibri"/>
          <w:sz w:val="28"/>
          <w:szCs w:val="20"/>
          <w:lang w:val="es-ES_tradnl" w:eastAsia="en-US" w:bidi="en-US"/>
        </w:rPr>
        <w:t>En el campo “Resultado” se nos muestra el resultado del reconocimiento, en caso de que no se reconozca la letra nos despliega el resultado “?”. En el campo Tiempo final de ejecución se nos muestra el tiempo que duró la red neuronal en reconocer la letra.</w:t>
      </w:r>
    </w:p>
    <w:p w:rsidR="003E0786" w:rsidRDefault="003E0786" w:rsidP="00101651">
      <w:pPr>
        <w:pStyle w:val="NormalWeb"/>
        <w:spacing w:before="0" w:beforeAutospacing="0" w:after="0" w:afterAutospacing="0"/>
        <w:ind w:left="360"/>
        <w:jc w:val="both"/>
        <w:rPr>
          <w:rFonts w:cs="Calibri"/>
          <w:sz w:val="28"/>
          <w:szCs w:val="20"/>
          <w:lang w:val="es-ES_tradnl" w:eastAsia="en-US" w:bidi="en-US"/>
        </w:rPr>
      </w:pPr>
    </w:p>
    <w:p w:rsidR="003E0786" w:rsidRDefault="003E0786" w:rsidP="00101651">
      <w:pPr>
        <w:pStyle w:val="NormalWeb"/>
        <w:spacing w:before="0" w:beforeAutospacing="0" w:after="0" w:afterAutospacing="0"/>
        <w:ind w:left="360"/>
        <w:jc w:val="both"/>
        <w:rPr>
          <w:rFonts w:cs="Calibri"/>
          <w:sz w:val="28"/>
          <w:szCs w:val="20"/>
          <w:lang w:val="es-ES_tradnl" w:eastAsia="en-US" w:bidi="en-US"/>
        </w:rPr>
      </w:pPr>
      <w:r>
        <w:rPr>
          <w:rFonts w:cs="Calibri"/>
          <w:sz w:val="28"/>
          <w:szCs w:val="20"/>
          <w:lang w:val="es-ES_tradnl" w:eastAsia="en-US" w:bidi="en-US"/>
        </w:rPr>
        <w:t>Este proceso podemos repetirlo las veces que deseamos.</w:t>
      </w:r>
    </w:p>
    <w:p w:rsidR="00101651" w:rsidRDefault="00101651" w:rsidP="00101651">
      <w:pPr>
        <w:pStyle w:val="NormalWeb"/>
        <w:spacing w:before="0" w:beforeAutospacing="0" w:after="0" w:afterAutospacing="0"/>
        <w:ind w:left="360"/>
        <w:jc w:val="both"/>
        <w:rPr>
          <w:rFonts w:cs="Calibri"/>
          <w:sz w:val="28"/>
          <w:szCs w:val="20"/>
          <w:lang w:val="es-ES_tradnl" w:eastAsia="en-US" w:bidi="en-US"/>
        </w:rPr>
      </w:pPr>
    </w:p>
    <w:p w:rsidR="00E504F5" w:rsidRDefault="00E504F5" w:rsidP="00E504F5">
      <w:pPr>
        <w:pStyle w:val="Ttulo2"/>
        <w:rPr>
          <w:lang w:val="es-ES_tradnl"/>
        </w:rPr>
      </w:pPr>
      <w:bookmarkStart w:id="8" w:name="_Toc274861455"/>
      <w:r>
        <w:rPr>
          <w:lang w:val="es-ES_tradnl"/>
        </w:rPr>
        <w:t>Salir</w:t>
      </w:r>
      <w:bookmarkEnd w:id="8"/>
    </w:p>
    <w:p w:rsidR="00C3285B" w:rsidRDefault="00C3285B" w:rsidP="00740D94">
      <w:pPr>
        <w:pStyle w:val="NormalWeb"/>
        <w:spacing w:before="0" w:beforeAutospacing="0" w:after="0" w:afterAutospacing="0"/>
        <w:ind w:firstLine="432"/>
        <w:jc w:val="both"/>
        <w:rPr>
          <w:rFonts w:cs="Calibri"/>
          <w:sz w:val="28"/>
          <w:szCs w:val="20"/>
          <w:lang w:val="es-ES_tradnl" w:eastAsia="en-US" w:bidi="en-US"/>
        </w:rPr>
      </w:pPr>
    </w:p>
    <w:p w:rsidR="00E504F5" w:rsidRDefault="00C3285B" w:rsidP="00740D94">
      <w:pPr>
        <w:pStyle w:val="NormalWeb"/>
        <w:spacing w:before="0" w:beforeAutospacing="0" w:after="0" w:afterAutospacing="0"/>
        <w:ind w:firstLine="432"/>
        <w:jc w:val="both"/>
        <w:rPr>
          <w:rFonts w:cs="Calibri"/>
          <w:sz w:val="28"/>
          <w:szCs w:val="20"/>
          <w:lang w:val="es-ES_tradnl" w:eastAsia="en-US" w:bidi="en-US"/>
        </w:rPr>
      </w:pPr>
      <w:r>
        <w:rPr>
          <w:rFonts w:cs="Calibri"/>
          <w:sz w:val="28"/>
          <w:szCs w:val="20"/>
          <w:lang w:val="es-ES_tradnl" w:eastAsia="en-US" w:bidi="en-US"/>
        </w:rPr>
        <w:t>Para salir del programa podemos realizarlo de dos maneras:</w:t>
      </w:r>
    </w:p>
    <w:p w:rsidR="00C3285B" w:rsidRDefault="00C3285B" w:rsidP="00740D94">
      <w:pPr>
        <w:pStyle w:val="NormalWeb"/>
        <w:spacing w:before="0" w:beforeAutospacing="0" w:after="0" w:afterAutospacing="0"/>
        <w:ind w:firstLine="432"/>
        <w:jc w:val="both"/>
        <w:rPr>
          <w:rFonts w:cs="Calibri"/>
          <w:sz w:val="28"/>
          <w:szCs w:val="20"/>
          <w:lang w:val="es-ES_tradnl" w:eastAsia="en-US" w:bidi="en-US"/>
        </w:rPr>
      </w:pPr>
    </w:p>
    <w:p w:rsidR="00C3285B" w:rsidRDefault="00C3285B" w:rsidP="00C3285B">
      <w:pPr>
        <w:pStyle w:val="NormalWeb"/>
        <w:numPr>
          <w:ilvl w:val="0"/>
          <w:numId w:val="10"/>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Elegimos la opción del menú principal: Archivo -&gt; Salir.</w:t>
      </w:r>
    </w:p>
    <w:p w:rsidR="00C3285B" w:rsidRDefault="00C3285B" w:rsidP="00C3285B">
      <w:pPr>
        <w:pStyle w:val="NormalWeb"/>
        <w:spacing w:before="0" w:beforeAutospacing="0" w:after="0" w:afterAutospacing="0"/>
        <w:ind w:left="1152"/>
        <w:jc w:val="both"/>
        <w:rPr>
          <w:rFonts w:cs="Calibri"/>
          <w:sz w:val="28"/>
          <w:szCs w:val="20"/>
          <w:lang w:val="es-ES_tradnl" w:eastAsia="en-US" w:bidi="en-US"/>
        </w:rPr>
      </w:pPr>
    </w:p>
    <w:p w:rsidR="00C3285B" w:rsidRDefault="00C3285B" w:rsidP="00C3285B">
      <w:pPr>
        <w:pStyle w:val="NormalWeb"/>
        <w:spacing w:before="0" w:beforeAutospacing="0" w:after="0" w:afterAutospacing="0"/>
        <w:jc w:val="center"/>
        <w:rPr>
          <w:rFonts w:cs="Calibri"/>
          <w:sz w:val="28"/>
          <w:szCs w:val="20"/>
          <w:lang w:val="es-ES_tradnl" w:eastAsia="en-US" w:bidi="en-US"/>
        </w:rPr>
      </w:pPr>
      <w:r>
        <w:rPr>
          <w:rFonts w:cs="Calibri"/>
          <w:noProof/>
          <w:sz w:val="28"/>
          <w:szCs w:val="20"/>
        </w:rPr>
        <w:drawing>
          <wp:inline distT="0" distB="0" distL="0" distR="0">
            <wp:extent cx="2514600" cy="168084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2514600" cy="1680847"/>
                    </a:xfrm>
                    <a:prstGeom prst="rect">
                      <a:avLst/>
                    </a:prstGeom>
                    <a:noFill/>
                    <a:ln w="9525">
                      <a:noFill/>
                      <a:miter lim="800000"/>
                      <a:headEnd/>
                      <a:tailEnd/>
                    </a:ln>
                  </pic:spPr>
                </pic:pic>
              </a:graphicData>
            </a:graphic>
          </wp:inline>
        </w:drawing>
      </w:r>
    </w:p>
    <w:p w:rsidR="00C3285B" w:rsidRDefault="00C3285B" w:rsidP="00C3285B">
      <w:pPr>
        <w:pStyle w:val="NormalWeb"/>
        <w:spacing w:before="0" w:beforeAutospacing="0" w:after="0" w:afterAutospacing="0"/>
        <w:ind w:left="1152"/>
        <w:jc w:val="both"/>
        <w:rPr>
          <w:rFonts w:cs="Calibri"/>
          <w:sz w:val="28"/>
          <w:szCs w:val="20"/>
          <w:lang w:val="es-ES_tradnl" w:eastAsia="en-US" w:bidi="en-US"/>
        </w:rPr>
      </w:pPr>
    </w:p>
    <w:p w:rsidR="00C3285B" w:rsidRPr="00C3285B" w:rsidRDefault="00C3285B" w:rsidP="00C3285B">
      <w:pPr>
        <w:pStyle w:val="NormalWeb"/>
        <w:numPr>
          <w:ilvl w:val="0"/>
          <w:numId w:val="10"/>
        </w:numPr>
        <w:spacing w:before="0" w:beforeAutospacing="0" w:after="0" w:afterAutospacing="0"/>
        <w:jc w:val="both"/>
        <w:rPr>
          <w:rFonts w:cs="Calibri"/>
          <w:sz w:val="28"/>
          <w:szCs w:val="20"/>
          <w:lang w:val="es-ES_tradnl" w:eastAsia="en-US" w:bidi="en-US"/>
        </w:rPr>
      </w:pPr>
      <w:r>
        <w:rPr>
          <w:rFonts w:cs="Calibri"/>
          <w:sz w:val="28"/>
          <w:szCs w:val="20"/>
          <w:lang w:val="es-ES_tradnl" w:eastAsia="en-US" w:bidi="en-US"/>
        </w:rPr>
        <w:t xml:space="preserve">Damos click en el botón </w:t>
      </w:r>
      <w:r>
        <w:rPr>
          <w:rFonts w:cs="Calibri"/>
          <w:noProof/>
          <w:sz w:val="28"/>
          <w:szCs w:val="20"/>
        </w:rPr>
        <w:drawing>
          <wp:inline distT="0" distB="0" distL="0" distR="0">
            <wp:extent cx="390525" cy="206749"/>
            <wp:effectExtent l="19050" t="0" r="952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390525" cy="206749"/>
                    </a:xfrm>
                    <a:prstGeom prst="rect">
                      <a:avLst/>
                    </a:prstGeom>
                    <a:noFill/>
                    <a:ln w="9525">
                      <a:noFill/>
                      <a:miter lim="800000"/>
                      <a:headEnd/>
                      <a:tailEnd/>
                    </a:ln>
                  </pic:spPr>
                </pic:pic>
              </a:graphicData>
            </a:graphic>
          </wp:inline>
        </w:drawing>
      </w:r>
      <w:r>
        <w:rPr>
          <w:rFonts w:cs="Calibri"/>
          <w:sz w:val="28"/>
          <w:szCs w:val="20"/>
          <w:lang w:eastAsia="en-US" w:bidi="en-US"/>
        </w:rPr>
        <w:t xml:space="preserve"> de la ventana principal.</w:t>
      </w:r>
    </w:p>
    <w:p w:rsidR="00C3285B" w:rsidRDefault="00C3285B" w:rsidP="00C3285B">
      <w:pPr>
        <w:pStyle w:val="NormalWeb"/>
        <w:spacing w:before="0" w:beforeAutospacing="0" w:after="0" w:afterAutospacing="0"/>
        <w:ind w:left="1152"/>
        <w:jc w:val="both"/>
        <w:rPr>
          <w:rFonts w:cs="Calibri"/>
          <w:sz w:val="28"/>
          <w:szCs w:val="20"/>
          <w:lang w:val="es-ES_tradnl" w:eastAsia="en-US" w:bidi="en-US"/>
        </w:rPr>
      </w:pPr>
    </w:p>
    <w:p w:rsidR="00E504F5" w:rsidRDefault="00E504F5" w:rsidP="00740D94">
      <w:pPr>
        <w:pStyle w:val="NormalWeb"/>
        <w:spacing w:before="0" w:beforeAutospacing="0" w:after="0" w:afterAutospacing="0"/>
        <w:ind w:firstLine="432"/>
        <w:jc w:val="both"/>
        <w:rPr>
          <w:rFonts w:cs="Calibri"/>
          <w:sz w:val="28"/>
          <w:szCs w:val="20"/>
          <w:lang w:val="es-ES_tradnl" w:eastAsia="en-US" w:bidi="en-US"/>
        </w:rPr>
      </w:pPr>
    </w:p>
    <w:p w:rsidR="00E504F5" w:rsidRDefault="00E504F5" w:rsidP="00E504F5">
      <w:pPr>
        <w:pStyle w:val="Ttulo2"/>
        <w:rPr>
          <w:lang w:val="es-ES_tradnl"/>
        </w:rPr>
      </w:pPr>
      <w:bookmarkStart w:id="9" w:name="_Toc274861456"/>
      <w:r>
        <w:rPr>
          <w:lang w:val="es-ES_tradnl"/>
        </w:rPr>
        <w:t>Acerca de</w:t>
      </w:r>
      <w:bookmarkEnd w:id="9"/>
    </w:p>
    <w:p w:rsidR="00C3285B" w:rsidRDefault="00C3285B" w:rsidP="00740D94">
      <w:pPr>
        <w:pStyle w:val="NormalWeb"/>
        <w:spacing w:before="0" w:beforeAutospacing="0" w:after="0" w:afterAutospacing="0"/>
        <w:ind w:firstLine="432"/>
        <w:jc w:val="both"/>
        <w:rPr>
          <w:rFonts w:cs="Calibri"/>
          <w:sz w:val="28"/>
          <w:szCs w:val="20"/>
          <w:lang w:val="es-ES_tradnl" w:eastAsia="en-US" w:bidi="en-US"/>
        </w:rPr>
      </w:pPr>
    </w:p>
    <w:p w:rsidR="00895E76" w:rsidRDefault="00C3285B" w:rsidP="00740D94">
      <w:pPr>
        <w:pStyle w:val="NormalWeb"/>
        <w:spacing w:before="0" w:beforeAutospacing="0" w:after="0" w:afterAutospacing="0"/>
        <w:ind w:firstLine="432"/>
        <w:jc w:val="both"/>
        <w:rPr>
          <w:rFonts w:cs="Calibri"/>
          <w:sz w:val="28"/>
          <w:szCs w:val="20"/>
          <w:lang w:val="es-ES_tradnl" w:eastAsia="en-US" w:bidi="en-US"/>
        </w:rPr>
      </w:pPr>
      <w:r>
        <w:rPr>
          <w:rFonts w:cs="Calibri"/>
          <w:sz w:val="28"/>
          <w:szCs w:val="20"/>
          <w:lang w:val="es-ES_tradnl" w:eastAsia="en-US" w:bidi="en-US"/>
        </w:rPr>
        <w:t>Para encontrar información acerca del programa podemos realizarlo eligiendo la opción  en el menú</w:t>
      </w:r>
      <w:r w:rsidR="00895E76" w:rsidRPr="00D261CE">
        <w:rPr>
          <w:rFonts w:cs="Calibri"/>
          <w:sz w:val="28"/>
          <w:szCs w:val="20"/>
          <w:lang w:val="es-ES_tradnl" w:eastAsia="en-US" w:bidi="en-US"/>
        </w:rPr>
        <w:t xml:space="preserve"> </w:t>
      </w:r>
      <w:r>
        <w:rPr>
          <w:rFonts w:cs="Calibri"/>
          <w:sz w:val="28"/>
          <w:szCs w:val="20"/>
          <w:lang w:val="es-ES_tradnl" w:eastAsia="en-US" w:bidi="en-US"/>
        </w:rPr>
        <w:t>principal: Ayuda -&gt; Acerca De.</w:t>
      </w:r>
    </w:p>
    <w:p w:rsidR="00C3285B" w:rsidRDefault="00C3285B" w:rsidP="00740D94">
      <w:pPr>
        <w:pStyle w:val="NormalWeb"/>
        <w:spacing w:before="0" w:beforeAutospacing="0" w:after="0" w:afterAutospacing="0"/>
        <w:ind w:firstLine="432"/>
        <w:jc w:val="both"/>
        <w:rPr>
          <w:rFonts w:cs="Calibri"/>
          <w:sz w:val="28"/>
          <w:szCs w:val="20"/>
          <w:lang w:val="es-ES_tradnl" w:eastAsia="en-US" w:bidi="en-US"/>
        </w:rPr>
      </w:pPr>
    </w:p>
    <w:p w:rsidR="00C3285B" w:rsidRDefault="00C3285B" w:rsidP="00C3285B">
      <w:pPr>
        <w:pStyle w:val="NormalWeb"/>
        <w:spacing w:before="0" w:beforeAutospacing="0" w:after="0" w:afterAutospacing="0"/>
        <w:ind w:firstLine="432"/>
        <w:jc w:val="center"/>
        <w:rPr>
          <w:rFonts w:ascii="Arial" w:hAnsi="Arial" w:cs="Arial"/>
          <w:color w:val="000000"/>
          <w:sz w:val="22"/>
          <w:szCs w:val="22"/>
          <w:lang w:val="es-ES_tradnl"/>
        </w:rPr>
      </w:pPr>
      <w:r>
        <w:rPr>
          <w:rFonts w:ascii="Arial" w:hAnsi="Arial" w:cs="Arial"/>
          <w:noProof/>
          <w:color w:val="000000"/>
          <w:sz w:val="22"/>
          <w:szCs w:val="22"/>
        </w:rPr>
        <w:drawing>
          <wp:inline distT="0" distB="0" distL="0" distR="0">
            <wp:extent cx="3000375" cy="2115911"/>
            <wp:effectExtent l="19050" t="0" r="9525"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srcRect/>
                    <a:stretch>
                      <a:fillRect/>
                    </a:stretch>
                  </pic:blipFill>
                  <pic:spPr bwMode="auto">
                    <a:xfrm>
                      <a:off x="0" y="0"/>
                      <a:ext cx="3000375" cy="2115911"/>
                    </a:xfrm>
                    <a:prstGeom prst="rect">
                      <a:avLst/>
                    </a:prstGeom>
                    <a:noFill/>
                    <a:ln w="9525">
                      <a:noFill/>
                      <a:miter lim="800000"/>
                      <a:headEnd/>
                      <a:tailEnd/>
                    </a:ln>
                  </pic:spPr>
                </pic:pic>
              </a:graphicData>
            </a:graphic>
          </wp:inline>
        </w:drawing>
      </w:r>
    </w:p>
    <w:p w:rsidR="00C3285B" w:rsidRDefault="00C3285B" w:rsidP="00C3285B">
      <w:pPr>
        <w:pStyle w:val="NormalWeb"/>
        <w:spacing w:before="0" w:beforeAutospacing="0" w:after="0" w:afterAutospacing="0"/>
        <w:ind w:firstLine="432"/>
        <w:jc w:val="center"/>
        <w:rPr>
          <w:rFonts w:ascii="Arial" w:hAnsi="Arial" w:cs="Arial"/>
          <w:color w:val="000000"/>
          <w:sz w:val="22"/>
          <w:szCs w:val="22"/>
          <w:lang w:val="es-ES_tradnl"/>
        </w:rPr>
      </w:pPr>
    </w:p>
    <w:p w:rsidR="00C3285B" w:rsidRPr="00D261CE" w:rsidRDefault="00C3285B" w:rsidP="00C3285B">
      <w:pPr>
        <w:pStyle w:val="NormalWeb"/>
        <w:spacing w:before="0" w:beforeAutospacing="0" w:after="0" w:afterAutospacing="0"/>
        <w:ind w:firstLine="432"/>
        <w:jc w:val="center"/>
        <w:rPr>
          <w:rFonts w:ascii="Arial" w:hAnsi="Arial" w:cs="Arial"/>
          <w:color w:val="000000"/>
          <w:sz w:val="22"/>
          <w:szCs w:val="22"/>
          <w:lang w:val="es-ES_tradnl"/>
        </w:rPr>
      </w:pPr>
    </w:p>
    <w:p w:rsidR="00895E76" w:rsidRPr="00630FC3" w:rsidRDefault="00895E76" w:rsidP="00630FC3">
      <w:pPr>
        <w:pStyle w:val="NormalWeb"/>
        <w:numPr>
          <w:ilvl w:val="0"/>
          <w:numId w:val="1"/>
        </w:numPr>
        <w:spacing w:before="0" w:beforeAutospacing="0" w:after="0" w:afterAutospacing="0"/>
        <w:jc w:val="both"/>
        <w:textAlignment w:val="baseline"/>
        <w:rPr>
          <w:rFonts w:ascii="Arial" w:hAnsi="Arial" w:cs="Arial"/>
          <w:color w:val="000000"/>
          <w:sz w:val="22"/>
          <w:szCs w:val="22"/>
          <w:lang w:val="es-ES_tradnl"/>
        </w:rPr>
      </w:pPr>
    </w:p>
    <w:p w:rsidR="00895E76" w:rsidRPr="00D261CE" w:rsidRDefault="00740D94">
      <w:pPr>
        <w:pStyle w:val="Ttulo1"/>
        <w:rPr>
          <w:lang w:val="es-ES_tradnl"/>
        </w:rPr>
      </w:pPr>
      <w:bookmarkStart w:id="10" w:name="_Toc274861457"/>
      <w:r>
        <w:rPr>
          <w:lang w:val="es-ES_tradnl"/>
        </w:rPr>
        <w:t>Observaciones</w:t>
      </w:r>
      <w:bookmarkEnd w:id="10"/>
    </w:p>
    <w:p w:rsidR="00034D60" w:rsidRDefault="00034D60">
      <w:pPr>
        <w:rPr>
          <w:lang w:val="es-ES_tradnl"/>
        </w:rPr>
      </w:pPr>
    </w:p>
    <w:p w:rsidR="003E0786" w:rsidRDefault="00034D60" w:rsidP="003E0786">
      <w:pPr>
        <w:pStyle w:val="Ttulo2"/>
        <w:rPr>
          <w:lang w:val="es-ES_tradnl"/>
        </w:rPr>
      </w:pPr>
      <w:bookmarkStart w:id="11" w:name="_Toc274861458"/>
      <w:r>
        <w:rPr>
          <w:lang w:val="es-ES_tradnl"/>
        </w:rPr>
        <w:t>Formato de los archivos</w:t>
      </w:r>
      <w:bookmarkEnd w:id="11"/>
      <w:r>
        <w:rPr>
          <w:lang w:val="es-ES_tradnl"/>
        </w:rPr>
        <w:t xml:space="preserve"> </w:t>
      </w:r>
    </w:p>
    <w:p w:rsidR="003E0786" w:rsidRDefault="003E0786" w:rsidP="003E0786">
      <w:pPr>
        <w:pStyle w:val="Subttulo"/>
        <w:rPr>
          <w:lang w:val="es-ES_tradnl"/>
        </w:rPr>
      </w:pPr>
      <w:r>
        <w:rPr>
          <w:lang w:val="es-ES_tradnl"/>
        </w:rPr>
        <w:t>Archivo de muestras</w:t>
      </w:r>
    </w:p>
    <w:p w:rsidR="003E0786" w:rsidRDefault="003E0786" w:rsidP="003E0786">
      <w:pPr>
        <w:rPr>
          <w:lang w:val="es-ES_tradnl"/>
        </w:rPr>
      </w:pPr>
      <w:r>
        <w:rPr>
          <w:lang w:val="es-ES_tradnl"/>
        </w:rPr>
        <w:t>El formato del archivo de muestras contiene la extensión “.CM” y está estructurado de la siguiente manera:</w:t>
      </w:r>
    </w:p>
    <w:p w:rsidR="003E0786" w:rsidRDefault="003E0786" w:rsidP="003E0786">
      <w:pPr>
        <w:pStyle w:val="Prrafodelista"/>
        <w:numPr>
          <w:ilvl w:val="0"/>
          <w:numId w:val="17"/>
        </w:numPr>
        <w:rPr>
          <w:lang w:val="es-ES_tradnl"/>
        </w:rPr>
      </w:pPr>
      <w:r w:rsidRPr="003E0786">
        <w:rPr>
          <w:lang w:val="es-ES_tradnl"/>
        </w:rPr>
        <w:t>Cada una</w:t>
      </w:r>
      <w:r>
        <w:rPr>
          <w:lang w:val="es-ES_tradnl"/>
        </w:rPr>
        <w:t xml:space="preserve"> de las líneas del archivo está compuesto por una muestra completa.</w:t>
      </w:r>
    </w:p>
    <w:p w:rsidR="003E0786" w:rsidRDefault="003E0786" w:rsidP="003E0786">
      <w:pPr>
        <w:pStyle w:val="Prrafodelista"/>
        <w:numPr>
          <w:ilvl w:val="0"/>
          <w:numId w:val="17"/>
        </w:numPr>
        <w:rPr>
          <w:lang w:val="es-ES_tradnl"/>
        </w:rPr>
      </w:pPr>
      <w:r>
        <w:rPr>
          <w:lang w:val="es-ES_tradnl"/>
        </w:rPr>
        <w:t>Los primeros 5 dígitos de la muestra son para la entrada, esto es la codificación de cada una de las vocales.</w:t>
      </w:r>
    </w:p>
    <w:p w:rsidR="003E0786" w:rsidRDefault="003E0786" w:rsidP="003E0786">
      <w:pPr>
        <w:pStyle w:val="Prrafodelista"/>
        <w:numPr>
          <w:ilvl w:val="1"/>
          <w:numId w:val="17"/>
        </w:numPr>
        <w:rPr>
          <w:lang w:val="es-ES_tradnl"/>
        </w:rPr>
      </w:pPr>
      <w:r>
        <w:rPr>
          <w:lang w:val="es-ES_tradnl"/>
        </w:rPr>
        <w:t>Para “A” la codificación correspondiente es “10000”</w:t>
      </w:r>
    </w:p>
    <w:p w:rsidR="003E0786" w:rsidRPr="003E0786" w:rsidRDefault="003E0786" w:rsidP="003E0786">
      <w:pPr>
        <w:pStyle w:val="Prrafodelista"/>
        <w:numPr>
          <w:ilvl w:val="1"/>
          <w:numId w:val="17"/>
        </w:numPr>
        <w:rPr>
          <w:lang w:val="es-ES_tradnl"/>
        </w:rPr>
      </w:pPr>
      <w:r>
        <w:rPr>
          <w:lang w:val="es-ES_tradnl"/>
        </w:rPr>
        <w:t>Para “E” la codificación correspondiente es “01000”</w:t>
      </w:r>
    </w:p>
    <w:p w:rsidR="003E0786" w:rsidRPr="003E0786" w:rsidRDefault="003E0786" w:rsidP="003E0786">
      <w:pPr>
        <w:pStyle w:val="Prrafodelista"/>
        <w:numPr>
          <w:ilvl w:val="1"/>
          <w:numId w:val="17"/>
        </w:numPr>
        <w:rPr>
          <w:lang w:val="es-ES_tradnl"/>
        </w:rPr>
      </w:pPr>
      <w:r>
        <w:rPr>
          <w:lang w:val="es-ES_tradnl"/>
        </w:rPr>
        <w:lastRenderedPageBreak/>
        <w:t>Para “I” la codificación correspondiente es “00100”</w:t>
      </w:r>
    </w:p>
    <w:p w:rsidR="003E0786" w:rsidRPr="003E0786" w:rsidRDefault="003E0786" w:rsidP="003E0786">
      <w:pPr>
        <w:pStyle w:val="Prrafodelista"/>
        <w:numPr>
          <w:ilvl w:val="1"/>
          <w:numId w:val="17"/>
        </w:numPr>
        <w:rPr>
          <w:lang w:val="es-ES_tradnl"/>
        </w:rPr>
      </w:pPr>
      <w:r>
        <w:rPr>
          <w:lang w:val="es-ES_tradnl"/>
        </w:rPr>
        <w:t>Para “O” la codificación correspondiente es “00010”</w:t>
      </w:r>
    </w:p>
    <w:p w:rsidR="003E0786" w:rsidRDefault="003E0786" w:rsidP="003E0786">
      <w:pPr>
        <w:pStyle w:val="Prrafodelista"/>
        <w:numPr>
          <w:ilvl w:val="1"/>
          <w:numId w:val="17"/>
        </w:numPr>
        <w:rPr>
          <w:lang w:val="es-ES_tradnl"/>
        </w:rPr>
      </w:pPr>
      <w:r>
        <w:rPr>
          <w:lang w:val="es-ES_tradnl"/>
        </w:rPr>
        <w:t>Para “U” la codificación correspondiente es “00001”</w:t>
      </w:r>
    </w:p>
    <w:p w:rsidR="003E0786" w:rsidRDefault="003E0786" w:rsidP="003E0786">
      <w:pPr>
        <w:pStyle w:val="Prrafodelista"/>
        <w:numPr>
          <w:ilvl w:val="0"/>
          <w:numId w:val="17"/>
        </w:numPr>
        <w:rPr>
          <w:lang w:val="es-ES_tradnl"/>
        </w:rPr>
      </w:pPr>
      <w:r>
        <w:rPr>
          <w:lang w:val="es-ES_tradnl"/>
        </w:rPr>
        <w:t>Después de la entrada se encuentra el separador “;”.</w:t>
      </w:r>
    </w:p>
    <w:p w:rsidR="003E0786" w:rsidRPr="003E0786" w:rsidRDefault="003E0786" w:rsidP="003E0786">
      <w:pPr>
        <w:pStyle w:val="Prrafodelista"/>
        <w:numPr>
          <w:ilvl w:val="0"/>
          <w:numId w:val="17"/>
        </w:numPr>
        <w:rPr>
          <w:lang w:val="es-ES_tradnl"/>
        </w:rPr>
      </w:pPr>
      <w:r>
        <w:rPr>
          <w:lang w:val="es-ES_tradnl"/>
        </w:rPr>
        <w:t>Los siguientes 225 dígitos son la matriz de entrada en el dibujo realizado. Un “1” significa casilla pintada y un “0” significa casilla en blanco.</w:t>
      </w:r>
    </w:p>
    <w:p w:rsidR="003E0786" w:rsidRPr="003E0786" w:rsidRDefault="003E0786" w:rsidP="003E0786">
      <w:pPr>
        <w:pStyle w:val="Prrafodelista"/>
        <w:ind w:left="1440"/>
        <w:rPr>
          <w:lang w:val="es-ES_tradnl"/>
        </w:rPr>
      </w:pPr>
    </w:p>
    <w:p w:rsidR="001A0635" w:rsidRDefault="003E0786" w:rsidP="001A0635">
      <w:pPr>
        <w:rPr>
          <w:lang w:val="es-ES_tradnl"/>
        </w:rPr>
      </w:pPr>
      <w:r>
        <w:rPr>
          <w:lang w:val="es-ES_tradnl"/>
        </w:rPr>
        <w:t>Si a la hora de realizar el entrenamiento se elige un archivo con</w:t>
      </w:r>
      <w:r w:rsidR="001A0635">
        <w:rPr>
          <w:lang w:val="es-ES_tradnl"/>
        </w:rPr>
        <w:t xml:space="preserve"> una extensión diferente o si el archivo no contiene la estructura mencionada anteriormente, el sistema lanzará un error y no lo procesará.</w:t>
      </w:r>
    </w:p>
    <w:p w:rsidR="001A0635" w:rsidRDefault="00F37BD9" w:rsidP="001A0635">
      <w:pPr>
        <w:rPr>
          <w:lang w:val="es-ES_tradnl"/>
        </w:rPr>
      </w:pPr>
      <w:r>
        <w:rPr>
          <w:lang w:val="es-ES_tradnl"/>
        </w:rPr>
        <w:t>Ejemplo de muestra:</w:t>
      </w:r>
    </w:p>
    <w:tbl>
      <w:tblPr>
        <w:tblStyle w:val="Tablaconcuadrcula"/>
        <w:tblW w:w="0" w:type="auto"/>
        <w:tblLook w:val="04A0"/>
      </w:tblPr>
      <w:tblGrid>
        <w:gridCol w:w="8978"/>
      </w:tblGrid>
      <w:tr w:rsidR="00F37BD9" w:rsidTr="00F37BD9">
        <w:tc>
          <w:tcPr>
            <w:tcW w:w="8978" w:type="dxa"/>
          </w:tcPr>
          <w:p w:rsidR="00C16A12" w:rsidRPr="00C16A12" w:rsidRDefault="00C16A12" w:rsidP="00C16A12">
            <w:pPr>
              <w:rPr>
                <w:lang w:val="es-ES_tradnl"/>
              </w:rPr>
            </w:pPr>
            <w:r w:rsidRPr="00C16A12">
              <w:rPr>
                <w:lang w:val="es-ES_tradnl"/>
              </w:rPr>
              <w:t>10000;000000000000000000000000001000000000000010000000000010000000000011101</w:t>
            </w:r>
            <w:r>
              <w:rPr>
                <w:lang w:val="es-ES_tradnl"/>
              </w:rPr>
              <w:t>…</w:t>
            </w:r>
          </w:p>
          <w:p w:rsidR="00C16A12" w:rsidRPr="00C16A12" w:rsidRDefault="00C16A12" w:rsidP="00C16A12">
            <w:pPr>
              <w:rPr>
                <w:lang w:val="es-ES_tradnl"/>
              </w:rPr>
            </w:pPr>
            <w:r w:rsidRPr="00C16A12">
              <w:rPr>
                <w:lang w:val="es-ES_tradnl"/>
              </w:rPr>
              <w:t>01000;000000000000000000000000000000000000000000000001111111111000001000100</w:t>
            </w:r>
            <w:r>
              <w:rPr>
                <w:lang w:val="es-ES_tradnl"/>
              </w:rPr>
              <w:t>…</w:t>
            </w:r>
          </w:p>
          <w:p w:rsidR="00C16A12" w:rsidRPr="00C16A12" w:rsidRDefault="00C16A12" w:rsidP="00C16A12">
            <w:pPr>
              <w:rPr>
                <w:lang w:val="es-ES_tradnl"/>
              </w:rPr>
            </w:pPr>
            <w:r w:rsidRPr="00C16A12">
              <w:rPr>
                <w:lang w:val="es-ES_tradnl"/>
              </w:rPr>
              <w:t>00100;000000000000000000000000000000000000000000000000000000000000000000000</w:t>
            </w:r>
            <w:r>
              <w:rPr>
                <w:lang w:val="es-ES_tradnl"/>
              </w:rPr>
              <w:t>…</w:t>
            </w:r>
          </w:p>
          <w:p w:rsidR="00C16A12" w:rsidRPr="00C16A12" w:rsidRDefault="00C16A12" w:rsidP="00C16A12">
            <w:pPr>
              <w:rPr>
                <w:lang w:val="es-ES_tradnl"/>
              </w:rPr>
            </w:pPr>
            <w:r w:rsidRPr="00C16A12">
              <w:rPr>
                <w:lang w:val="es-ES_tradnl"/>
              </w:rPr>
              <w:t>00010;000000000000000000000000000000000000011110000000111100011000001000000</w:t>
            </w:r>
            <w:r>
              <w:rPr>
                <w:lang w:val="es-ES_tradnl"/>
              </w:rPr>
              <w:t>…</w:t>
            </w:r>
          </w:p>
          <w:p w:rsidR="00F37BD9" w:rsidRDefault="00C16A12" w:rsidP="00C16A12">
            <w:pPr>
              <w:rPr>
                <w:lang w:val="es-ES_tradnl"/>
              </w:rPr>
            </w:pPr>
            <w:r w:rsidRPr="00C16A12">
              <w:rPr>
                <w:lang w:val="es-ES_tradnl"/>
              </w:rPr>
              <w:t>00001;000000000000000000000000000000000000000000000011101010011111000000000</w:t>
            </w:r>
            <w:r>
              <w:rPr>
                <w:lang w:val="es-ES_tradnl"/>
              </w:rPr>
              <w:t>…</w:t>
            </w:r>
          </w:p>
        </w:tc>
      </w:tr>
    </w:tbl>
    <w:p w:rsidR="00F37BD9" w:rsidRDefault="00F37BD9" w:rsidP="001A0635">
      <w:pPr>
        <w:rPr>
          <w:lang w:val="es-ES_tradnl"/>
        </w:rPr>
      </w:pPr>
    </w:p>
    <w:p w:rsidR="001A0635" w:rsidRDefault="001A0635" w:rsidP="001A0635">
      <w:pPr>
        <w:pStyle w:val="Subttulo"/>
        <w:rPr>
          <w:lang w:val="es-ES_tradnl"/>
        </w:rPr>
      </w:pPr>
      <w:r>
        <w:rPr>
          <w:lang w:val="es-ES_tradnl"/>
        </w:rPr>
        <w:t>Archivos de pesos</w:t>
      </w:r>
    </w:p>
    <w:p w:rsidR="00F37BD9" w:rsidRDefault="00F37BD9" w:rsidP="00F37BD9">
      <w:pPr>
        <w:rPr>
          <w:lang w:val="es-ES_tradnl"/>
        </w:rPr>
      </w:pPr>
      <w:r>
        <w:rPr>
          <w:lang w:val="es-ES_tradnl"/>
        </w:rPr>
        <w:t>El formato del archivo de pesos contiene la extensión “.AP” y está estructurado de la siguiente manera:</w:t>
      </w:r>
    </w:p>
    <w:p w:rsidR="00F37BD9" w:rsidRDefault="00F37BD9" w:rsidP="00F37BD9">
      <w:pPr>
        <w:pStyle w:val="Prrafodelista"/>
        <w:numPr>
          <w:ilvl w:val="0"/>
          <w:numId w:val="17"/>
        </w:numPr>
        <w:rPr>
          <w:lang w:val="es-ES_tradnl"/>
        </w:rPr>
      </w:pPr>
      <w:r>
        <w:rPr>
          <w:lang w:val="es-ES_tradnl"/>
        </w:rPr>
        <w:t>Se encuentra separado por etiquetas: la primera etiqueta es “Configuración”, seguido de “Oculta”, “Salida” y finalmente “Fin”</w:t>
      </w:r>
    </w:p>
    <w:p w:rsidR="00F37BD9" w:rsidRDefault="00F37BD9" w:rsidP="00F37BD9">
      <w:pPr>
        <w:pStyle w:val="Prrafodelista"/>
        <w:numPr>
          <w:ilvl w:val="0"/>
          <w:numId w:val="17"/>
        </w:numPr>
        <w:rPr>
          <w:lang w:val="es-ES_tradnl"/>
        </w:rPr>
      </w:pPr>
      <w:r>
        <w:rPr>
          <w:lang w:val="es-ES_tradnl"/>
        </w:rPr>
        <w:t>En configuración tenemos 3 líneas: en la primera el numero de neuronas en la capa de entrada, seguido del numero de neuronas en la capa oculta y finalmente el numero de neuronas en la capa de salida.</w:t>
      </w:r>
    </w:p>
    <w:p w:rsidR="00F37BD9" w:rsidRDefault="00F37BD9" w:rsidP="00F37BD9">
      <w:pPr>
        <w:pStyle w:val="Prrafodelista"/>
        <w:numPr>
          <w:ilvl w:val="0"/>
          <w:numId w:val="17"/>
        </w:numPr>
        <w:rPr>
          <w:lang w:val="es-ES_tradnl"/>
        </w:rPr>
      </w:pPr>
      <w:r>
        <w:rPr>
          <w:lang w:val="es-ES_tradnl"/>
        </w:rPr>
        <w:t>En “Oculta” tenemos todos los pesos correspondientes a la capa oculta.</w:t>
      </w:r>
    </w:p>
    <w:p w:rsidR="00F37BD9" w:rsidRPr="003E0786" w:rsidRDefault="00F37BD9" w:rsidP="00F37BD9">
      <w:pPr>
        <w:pStyle w:val="Prrafodelista"/>
        <w:numPr>
          <w:ilvl w:val="0"/>
          <w:numId w:val="17"/>
        </w:numPr>
        <w:rPr>
          <w:lang w:val="es-ES_tradnl"/>
        </w:rPr>
      </w:pPr>
      <w:r>
        <w:rPr>
          <w:lang w:val="es-ES_tradnl"/>
        </w:rPr>
        <w:t>En “Salida” tenemos todos los pesos correspondientes a la capa de salida.</w:t>
      </w:r>
    </w:p>
    <w:p w:rsidR="00F37BD9" w:rsidRPr="003E0786" w:rsidRDefault="00F37BD9" w:rsidP="00F37BD9">
      <w:pPr>
        <w:pStyle w:val="Prrafodelista"/>
        <w:rPr>
          <w:lang w:val="es-ES_tradnl"/>
        </w:rPr>
      </w:pPr>
    </w:p>
    <w:p w:rsidR="00F37BD9" w:rsidRPr="003E0786" w:rsidRDefault="00F37BD9" w:rsidP="00F37BD9">
      <w:pPr>
        <w:pStyle w:val="Prrafodelista"/>
        <w:ind w:left="1440"/>
        <w:rPr>
          <w:lang w:val="es-ES_tradnl"/>
        </w:rPr>
      </w:pPr>
    </w:p>
    <w:p w:rsidR="00F37BD9" w:rsidRDefault="00F37BD9" w:rsidP="00F37BD9">
      <w:pPr>
        <w:rPr>
          <w:lang w:val="es-ES_tradnl"/>
        </w:rPr>
      </w:pPr>
      <w:r>
        <w:rPr>
          <w:lang w:val="es-ES_tradnl"/>
        </w:rPr>
        <w:t>Si a la hora de realizar la ejecución se elige un archivo con una extensión diferente o si el archivo no contiene la estructura mencionada anteriormente, el sistema lanzará un error y no lo procesará.</w:t>
      </w:r>
    </w:p>
    <w:p w:rsidR="00F37BD9" w:rsidRDefault="00F37BD9" w:rsidP="00F37BD9">
      <w:pPr>
        <w:rPr>
          <w:lang w:val="es-ES_tradnl"/>
        </w:rPr>
      </w:pPr>
      <w:r>
        <w:rPr>
          <w:lang w:val="es-ES_tradnl"/>
        </w:rPr>
        <w:t>Ejemplo de pesos:</w:t>
      </w:r>
    </w:p>
    <w:tbl>
      <w:tblPr>
        <w:tblStyle w:val="Tablaconcuadrcula"/>
        <w:tblW w:w="0" w:type="auto"/>
        <w:tblLook w:val="04A0"/>
      </w:tblPr>
      <w:tblGrid>
        <w:gridCol w:w="8978"/>
      </w:tblGrid>
      <w:tr w:rsidR="00F37BD9" w:rsidTr="002F63F1">
        <w:tc>
          <w:tcPr>
            <w:tcW w:w="8978" w:type="dxa"/>
          </w:tcPr>
          <w:p w:rsidR="00C16A12" w:rsidRPr="00C16A12" w:rsidRDefault="00C16A12" w:rsidP="00C16A12">
            <w:pPr>
              <w:rPr>
                <w:lang w:val="es-ES_tradnl"/>
              </w:rPr>
            </w:pPr>
            <w:r w:rsidRPr="00C16A12">
              <w:rPr>
                <w:lang w:val="es-ES_tradnl"/>
              </w:rPr>
              <w:lastRenderedPageBreak/>
              <w:t>Configuracion</w:t>
            </w:r>
          </w:p>
          <w:p w:rsidR="00C16A12" w:rsidRPr="00C16A12" w:rsidRDefault="00C16A12" w:rsidP="00C16A12">
            <w:pPr>
              <w:rPr>
                <w:lang w:val="es-ES_tradnl"/>
              </w:rPr>
            </w:pPr>
            <w:r w:rsidRPr="00C16A12">
              <w:rPr>
                <w:lang w:val="es-ES_tradnl"/>
              </w:rPr>
              <w:t>225</w:t>
            </w:r>
          </w:p>
          <w:p w:rsidR="00C16A12" w:rsidRPr="00C16A12" w:rsidRDefault="00C16A12" w:rsidP="00C16A12">
            <w:pPr>
              <w:rPr>
                <w:lang w:val="es-ES_tradnl"/>
              </w:rPr>
            </w:pPr>
            <w:r w:rsidRPr="00C16A12">
              <w:rPr>
                <w:lang w:val="es-ES_tradnl"/>
              </w:rPr>
              <w:t>169</w:t>
            </w:r>
          </w:p>
          <w:p w:rsidR="00C16A12" w:rsidRPr="00C16A12" w:rsidRDefault="00C16A12" w:rsidP="00C16A12">
            <w:pPr>
              <w:rPr>
                <w:lang w:val="es-ES_tradnl"/>
              </w:rPr>
            </w:pPr>
            <w:r w:rsidRPr="00C16A12">
              <w:rPr>
                <w:lang w:val="es-ES_tradnl"/>
              </w:rPr>
              <w:t>5</w:t>
            </w:r>
          </w:p>
          <w:p w:rsidR="00C16A12" w:rsidRPr="00C16A12" w:rsidRDefault="00C16A12" w:rsidP="00C16A12">
            <w:pPr>
              <w:rPr>
                <w:lang w:val="es-ES_tradnl"/>
              </w:rPr>
            </w:pPr>
            <w:r w:rsidRPr="00C16A12">
              <w:rPr>
                <w:lang w:val="es-ES_tradnl"/>
              </w:rPr>
              <w:t>Oculta</w:t>
            </w:r>
          </w:p>
          <w:p w:rsidR="00C16A12" w:rsidRPr="00C16A12" w:rsidRDefault="00C16A12" w:rsidP="00C16A12">
            <w:pPr>
              <w:rPr>
                <w:lang w:val="es-ES_tradnl"/>
              </w:rPr>
            </w:pPr>
            <w:r w:rsidRPr="00C16A12">
              <w:rPr>
                <w:lang w:val="es-ES_tradnl"/>
              </w:rPr>
              <w:t>-0,103318809417566</w:t>
            </w:r>
          </w:p>
          <w:p w:rsidR="00C16A12" w:rsidRPr="00C16A12" w:rsidRDefault="00C16A12" w:rsidP="00C16A12">
            <w:pPr>
              <w:rPr>
                <w:lang w:val="es-ES_tradnl"/>
              </w:rPr>
            </w:pPr>
            <w:r w:rsidRPr="00C16A12">
              <w:rPr>
                <w:lang w:val="es-ES_tradnl"/>
              </w:rPr>
              <w:t>0,0736489179689587</w:t>
            </w:r>
          </w:p>
          <w:p w:rsidR="00C16A12" w:rsidRPr="00C16A12" w:rsidRDefault="00C16A12" w:rsidP="00C16A12">
            <w:pPr>
              <w:rPr>
                <w:lang w:val="es-ES_tradnl"/>
              </w:rPr>
            </w:pPr>
            <w:r w:rsidRPr="00C16A12">
              <w:rPr>
                <w:lang w:val="es-ES_tradnl"/>
              </w:rPr>
              <w:t>-0,0687190778398462</w:t>
            </w:r>
          </w:p>
          <w:p w:rsidR="00F37BD9" w:rsidRDefault="00C16A12" w:rsidP="00C16A12">
            <w:pPr>
              <w:rPr>
                <w:lang w:val="es-ES_tradnl"/>
              </w:rPr>
            </w:pPr>
            <w:r w:rsidRPr="00C16A12">
              <w:rPr>
                <w:lang w:val="es-ES_tradnl"/>
              </w:rPr>
              <w:t>-0,159105756321885</w:t>
            </w:r>
          </w:p>
          <w:p w:rsidR="00C16A12" w:rsidRDefault="00C16A12" w:rsidP="00C16A12">
            <w:pPr>
              <w:rPr>
                <w:lang w:val="es-ES_tradnl"/>
              </w:rPr>
            </w:pPr>
            <w:r>
              <w:rPr>
                <w:lang w:val="es-ES_tradnl"/>
              </w:rPr>
              <w:t>…</w:t>
            </w:r>
          </w:p>
          <w:p w:rsidR="00C16A12" w:rsidRPr="00C16A12" w:rsidRDefault="00C16A12" w:rsidP="00C16A12">
            <w:pPr>
              <w:rPr>
                <w:lang w:val="es-ES_tradnl"/>
              </w:rPr>
            </w:pPr>
            <w:r w:rsidRPr="00C16A12">
              <w:rPr>
                <w:lang w:val="es-ES_tradnl"/>
              </w:rPr>
              <w:t>Salida</w:t>
            </w:r>
          </w:p>
          <w:p w:rsidR="00C16A12" w:rsidRPr="00C16A12" w:rsidRDefault="00C16A12" w:rsidP="00C16A12">
            <w:pPr>
              <w:rPr>
                <w:lang w:val="es-ES_tradnl"/>
              </w:rPr>
            </w:pPr>
            <w:r w:rsidRPr="00C16A12">
              <w:rPr>
                <w:lang w:val="es-ES_tradnl"/>
              </w:rPr>
              <w:t>-0,295134013065907</w:t>
            </w:r>
          </w:p>
          <w:p w:rsidR="00C16A12" w:rsidRPr="00C16A12" w:rsidRDefault="00C16A12" w:rsidP="00C16A12">
            <w:pPr>
              <w:rPr>
                <w:lang w:val="es-ES_tradnl"/>
              </w:rPr>
            </w:pPr>
            <w:r w:rsidRPr="00C16A12">
              <w:rPr>
                <w:lang w:val="es-ES_tradnl"/>
              </w:rPr>
              <w:t>0,142928800861309</w:t>
            </w:r>
          </w:p>
          <w:p w:rsidR="00C16A12" w:rsidRPr="00C16A12" w:rsidRDefault="00C16A12" w:rsidP="00C16A12">
            <w:pPr>
              <w:rPr>
                <w:lang w:val="es-ES_tradnl"/>
              </w:rPr>
            </w:pPr>
            <w:r w:rsidRPr="00C16A12">
              <w:rPr>
                <w:lang w:val="es-ES_tradnl"/>
              </w:rPr>
              <w:t>-0,388595099124425</w:t>
            </w:r>
          </w:p>
          <w:p w:rsidR="00C16A12" w:rsidRDefault="00C16A12" w:rsidP="00C16A12">
            <w:pPr>
              <w:rPr>
                <w:lang w:val="es-ES_tradnl"/>
              </w:rPr>
            </w:pPr>
            <w:r w:rsidRPr="00C16A12">
              <w:rPr>
                <w:lang w:val="es-ES_tradnl"/>
              </w:rPr>
              <w:t>0,146818893835928</w:t>
            </w:r>
          </w:p>
          <w:p w:rsidR="00C16A12" w:rsidRDefault="00C16A12" w:rsidP="00C16A12">
            <w:pPr>
              <w:rPr>
                <w:lang w:val="es-ES_tradnl"/>
              </w:rPr>
            </w:pPr>
            <w:r>
              <w:rPr>
                <w:lang w:val="es-ES_tradnl"/>
              </w:rPr>
              <w:t>…</w:t>
            </w:r>
          </w:p>
          <w:p w:rsidR="00C16A12" w:rsidRDefault="00C16A12" w:rsidP="00C16A12">
            <w:pPr>
              <w:rPr>
                <w:lang w:val="es-ES_tradnl"/>
              </w:rPr>
            </w:pPr>
            <w:r w:rsidRPr="00C16A12">
              <w:rPr>
                <w:lang w:val="es-ES_tradnl"/>
              </w:rPr>
              <w:t>Fin</w:t>
            </w:r>
          </w:p>
        </w:tc>
      </w:tr>
    </w:tbl>
    <w:p w:rsidR="00F37BD9" w:rsidRDefault="00F37BD9" w:rsidP="00F37BD9">
      <w:pPr>
        <w:rPr>
          <w:lang w:val="es-ES_tradnl"/>
        </w:rPr>
      </w:pPr>
    </w:p>
    <w:p w:rsidR="001A0635" w:rsidRPr="001A0635" w:rsidRDefault="001A0635" w:rsidP="001A0635">
      <w:pPr>
        <w:rPr>
          <w:lang w:val="es-ES_tradnl"/>
        </w:rPr>
      </w:pPr>
    </w:p>
    <w:sectPr w:rsidR="001A0635" w:rsidRPr="001A0635" w:rsidSect="00895E76">
      <w:type w:val="continuous"/>
      <w:pgSz w:w="12240" w:h="15840"/>
      <w:pgMar w:top="1417" w:right="1701" w:bottom="1417"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30E6" w:rsidRDefault="00B830E6">
      <w:pPr>
        <w:spacing w:before="0" w:after="0" w:line="240" w:lineRule="auto"/>
      </w:pPr>
      <w:r>
        <w:separator/>
      </w:r>
    </w:p>
  </w:endnote>
  <w:endnote w:type="continuationSeparator" w:id="0">
    <w:p w:rsidR="00B830E6" w:rsidRDefault="00B830E6">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Bitstream Vera Sans">
    <w:altName w:val="Times New Roman"/>
    <w:charset w:val="00"/>
    <w:family w:val="auto"/>
    <w:pitch w:val="variable"/>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ヒラギノ角ゴ Pro W3"/>
    <w:charset w:val="80"/>
    <w:family w:val="auto"/>
    <w:pitch w:val="variable"/>
    <w:sig w:usb0="00000001" w:usb1="00000000" w:usb2="01000407"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E76" w:rsidRDefault="00401052" w:rsidP="00895E76">
    <w:pPr>
      <w:pStyle w:val="Piedepgina"/>
      <w:framePr w:wrap="around" w:vAnchor="text" w:hAnchor="margin" w:xAlign="right" w:y="1"/>
      <w:rPr>
        <w:rStyle w:val="Nmerodepgina"/>
      </w:rPr>
    </w:pPr>
    <w:r>
      <w:rPr>
        <w:rStyle w:val="Nmerodepgina"/>
      </w:rPr>
      <w:fldChar w:fldCharType="begin"/>
    </w:r>
    <w:r w:rsidR="00895E76">
      <w:rPr>
        <w:rStyle w:val="Nmerodepgina"/>
      </w:rPr>
      <w:instrText xml:space="preserve">PAGE  </w:instrText>
    </w:r>
    <w:r>
      <w:rPr>
        <w:rStyle w:val="Nmerodepgina"/>
      </w:rPr>
      <w:fldChar w:fldCharType="end"/>
    </w:r>
  </w:p>
  <w:p w:rsidR="00895E76" w:rsidRDefault="00895E76" w:rsidP="00895E76">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E76" w:rsidRDefault="00401052" w:rsidP="00895E76">
    <w:pPr>
      <w:pStyle w:val="Piedepgina"/>
      <w:framePr w:wrap="around" w:vAnchor="text" w:hAnchor="margin" w:xAlign="right" w:y="1"/>
      <w:rPr>
        <w:rStyle w:val="Nmerodepgina"/>
      </w:rPr>
    </w:pPr>
    <w:r>
      <w:rPr>
        <w:rStyle w:val="Nmerodepgina"/>
      </w:rPr>
      <w:fldChar w:fldCharType="begin"/>
    </w:r>
    <w:r w:rsidR="00895E76">
      <w:rPr>
        <w:rStyle w:val="Nmerodepgina"/>
      </w:rPr>
      <w:instrText xml:space="preserve">PAGE  </w:instrText>
    </w:r>
    <w:r>
      <w:rPr>
        <w:rStyle w:val="Nmerodepgina"/>
      </w:rPr>
      <w:fldChar w:fldCharType="separate"/>
    </w:r>
    <w:r w:rsidR="00CB266E">
      <w:rPr>
        <w:rStyle w:val="Nmerodepgina"/>
        <w:noProof/>
      </w:rPr>
      <w:t>2</w:t>
    </w:r>
    <w:r>
      <w:rPr>
        <w:rStyle w:val="Nmerodepgina"/>
      </w:rPr>
      <w:fldChar w:fldCharType="end"/>
    </w:r>
  </w:p>
  <w:p w:rsidR="00895E76" w:rsidRDefault="00895E76" w:rsidP="00895E76">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30E6" w:rsidRDefault="00B830E6">
      <w:pPr>
        <w:spacing w:before="0" w:after="0" w:line="240" w:lineRule="auto"/>
      </w:pPr>
      <w:r>
        <w:separator/>
      </w:r>
    </w:p>
  </w:footnote>
  <w:footnote w:type="continuationSeparator" w:id="0">
    <w:p w:rsidR="00B830E6" w:rsidRDefault="00B830E6">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decimal"/>
      <w:lvlText w:val="%1."/>
      <w:lvlJc w:val="left"/>
      <w:pPr>
        <w:tabs>
          <w:tab w:val="num" w:pos="0"/>
        </w:tabs>
        <w:ind w:left="720" w:hanging="360"/>
      </w:pPr>
    </w:lvl>
  </w:abstractNum>
  <w:abstractNum w:abstractNumId="2">
    <w:nsid w:val="00000003"/>
    <w:multiLevelType w:val="singleLevel"/>
    <w:tmpl w:val="00000003"/>
    <w:name w:val="WW8Num2"/>
    <w:lvl w:ilvl="0">
      <w:start w:val="1"/>
      <w:numFmt w:val="bullet"/>
      <w:lvlText w:val=""/>
      <w:lvlJc w:val="left"/>
      <w:pPr>
        <w:tabs>
          <w:tab w:val="num" w:pos="0"/>
        </w:tabs>
        <w:ind w:left="1068" w:hanging="360"/>
      </w:pPr>
      <w:rPr>
        <w:rFonts w:ascii="Symbol" w:hAnsi="Symbol"/>
      </w:rPr>
    </w:lvl>
  </w:abstractNum>
  <w:abstractNum w:abstractNumId="3">
    <w:nsid w:val="0D5B0966"/>
    <w:multiLevelType w:val="hybridMultilevel"/>
    <w:tmpl w:val="409AE4EC"/>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4">
    <w:nsid w:val="16573166"/>
    <w:multiLevelType w:val="multilevel"/>
    <w:tmpl w:val="58064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AB331E"/>
    <w:multiLevelType w:val="hybridMultilevel"/>
    <w:tmpl w:val="8606FFC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2D681C34"/>
    <w:multiLevelType w:val="hybridMultilevel"/>
    <w:tmpl w:val="34E2281A"/>
    <w:lvl w:ilvl="0" w:tplc="140A000F">
      <w:start w:val="1"/>
      <w:numFmt w:val="decimal"/>
      <w:lvlText w:val="%1."/>
      <w:lvlJc w:val="left"/>
      <w:pPr>
        <w:ind w:left="1152" w:hanging="360"/>
      </w:pPr>
    </w:lvl>
    <w:lvl w:ilvl="1" w:tplc="140A0019" w:tentative="1">
      <w:start w:val="1"/>
      <w:numFmt w:val="lowerLetter"/>
      <w:lvlText w:val="%2."/>
      <w:lvlJc w:val="left"/>
      <w:pPr>
        <w:ind w:left="1872" w:hanging="360"/>
      </w:pPr>
    </w:lvl>
    <w:lvl w:ilvl="2" w:tplc="140A001B" w:tentative="1">
      <w:start w:val="1"/>
      <w:numFmt w:val="lowerRoman"/>
      <w:lvlText w:val="%3."/>
      <w:lvlJc w:val="right"/>
      <w:pPr>
        <w:ind w:left="2592" w:hanging="180"/>
      </w:pPr>
    </w:lvl>
    <w:lvl w:ilvl="3" w:tplc="140A000F" w:tentative="1">
      <w:start w:val="1"/>
      <w:numFmt w:val="decimal"/>
      <w:lvlText w:val="%4."/>
      <w:lvlJc w:val="left"/>
      <w:pPr>
        <w:ind w:left="3312" w:hanging="360"/>
      </w:pPr>
    </w:lvl>
    <w:lvl w:ilvl="4" w:tplc="140A0019" w:tentative="1">
      <w:start w:val="1"/>
      <w:numFmt w:val="lowerLetter"/>
      <w:lvlText w:val="%5."/>
      <w:lvlJc w:val="left"/>
      <w:pPr>
        <w:ind w:left="4032" w:hanging="360"/>
      </w:pPr>
    </w:lvl>
    <w:lvl w:ilvl="5" w:tplc="140A001B" w:tentative="1">
      <w:start w:val="1"/>
      <w:numFmt w:val="lowerRoman"/>
      <w:lvlText w:val="%6."/>
      <w:lvlJc w:val="right"/>
      <w:pPr>
        <w:ind w:left="4752" w:hanging="180"/>
      </w:pPr>
    </w:lvl>
    <w:lvl w:ilvl="6" w:tplc="140A000F" w:tentative="1">
      <w:start w:val="1"/>
      <w:numFmt w:val="decimal"/>
      <w:lvlText w:val="%7."/>
      <w:lvlJc w:val="left"/>
      <w:pPr>
        <w:ind w:left="5472" w:hanging="360"/>
      </w:pPr>
    </w:lvl>
    <w:lvl w:ilvl="7" w:tplc="140A0019" w:tentative="1">
      <w:start w:val="1"/>
      <w:numFmt w:val="lowerLetter"/>
      <w:lvlText w:val="%8."/>
      <w:lvlJc w:val="left"/>
      <w:pPr>
        <w:ind w:left="6192" w:hanging="360"/>
      </w:pPr>
    </w:lvl>
    <w:lvl w:ilvl="8" w:tplc="140A001B" w:tentative="1">
      <w:start w:val="1"/>
      <w:numFmt w:val="lowerRoman"/>
      <w:lvlText w:val="%9."/>
      <w:lvlJc w:val="right"/>
      <w:pPr>
        <w:ind w:left="6912" w:hanging="180"/>
      </w:pPr>
    </w:lvl>
  </w:abstractNum>
  <w:abstractNum w:abstractNumId="7">
    <w:nsid w:val="2DAA1852"/>
    <w:multiLevelType w:val="hybridMultilevel"/>
    <w:tmpl w:val="2BFA887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
    <w:nsid w:val="30EA3B07"/>
    <w:multiLevelType w:val="hybridMultilevel"/>
    <w:tmpl w:val="8224FC5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
    <w:nsid w:val="46B85260"/>
    <w:multiLevelType w:val="hybridMultilevel"/>
    <w:tmpl w:val="F0FC7424"/>
    <w:lvl w:ilvl="0" w:tplc="140A000F">
      <w:start w:val="1"/>
      <w:numFmt w:val="decimal"/>
      <w:lvlText w:val="%1."/>
      <w:lvlJc w:val="left"/>
      <w:pPr>
        <w:ind w:left="1080" w:hanging="360"/>
      </w:p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10">
    <w:nsid w:val="4FE671FF"/>
    <w:multiLevelType w:val="hybridMultilevel"/>
    <w:tmpl w:val="2BFA887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nsid w:val="54AE4FEE"/>
    <w:multiLevelType w:val="hybridMultilevel"/>
    <w:tmpl w:val="2D7EC2D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nsid w:val="5A36034F"/>
    <w:multiLevelType w:val="hybridMultilevel"/>
    <w:tmpl w:val="DD465852"/>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3">
    <w:nsid w:val="635046C2"/>
    <w:multiLevelType w:val="hybridMultilevel"/>
    <w:tmpl w:val="6D9C8C64"/>
    <w:lvl w:ilvl="0" w:tplc="140A000F">
      <w:start w:val="1"/>
      <w:numFmt w:val="decimal"/>
      <w:lvlText w:val="%1."/>
      <w:lvlJc w:val="left"/>
      <w:pPr>
        <w:ind w:left="1152" w:hanging="360"/>
      </w:pPr>
    </w:lvl>
    <w:lvl w:ilvl="1" w:tplc="140A0019" w:tentative="1">
      <w:start w:val="1"/>
      <w:numFmt w:val="lowerLetter"/>
      <w:lvlText w:val="%2."/>
      <w:lvlJc w:val="left"/>
      <w:pPr>
        <w:ind w:left="1872" w:hanging="360"/>
      </w:pPr>
    </w:lvl>
    <w:lvl w:ilvl="2" w:tplc="140A001B" w:tentative="1">
      <w:start w:val="1"/>
      <w:numFmt w:val="lowerRoman"/>
      <w:lvlText w:val="%3."/>
      <w:lvlJc w:val="right"/>
      <w:pPr>
        <w:ind w:left="2592" w:hanging="180"/>
      </w:pPr>
    </w:lvl>
    <w:lvl w:ilvl="3" w:tplc="140A000F" w:tentative="1">
      <w:start w:val="1"/>
      <w:numFmt w:val="decimal"/>
      <w:lvlText w:val="%4."/>
      <w:lvlJc w:val="left"/>
      <w:pPr>
        <w:ind w:left="3312" w:hanging="360"/>
      </w:pPr>
    </w:lvl>
    <w:lvl w:ilvl="4" w:tplc="140A0019" w:tentative="1">
      <w:start w:val="1"/>
      <w:numFmt w:val="lowerLetter"/>
      <w:lvlText w:val="%5."/>
      <w:lvlJc w:val="left"/>
      <w:pPr>
        <w:ind w:left="4032" w:hanging="360"/>
      </w:pPr>
    </w:lvl>
    <w:lvl w:ilvl="5" w:tplc="140A001B" w:tentative="1">
      <w:start w:val="1"/>
      <w:numFmt w:val="lowerRoman"/>
      <w:lvlText w:val="%6."/>
      <w:lvlJc w:val="right"/>
      <w:pPr>
        <w:ind w:left="4752" w:hanging="180"/>
      </w:pPr>
    </w:lvl>
    <w:lvl w:ilvl="6" w:tplc="140A000F" w:tentative="1">
      <w:start w:val="1"/>
      <w:numFmt w:val="decimal"/>
      <w:lvlText w:val="%7."/>
      <w:lvlJc w:val="left"/>
      <w:pPr>
        <w:ind w:left="5472" w:hanging="360"/>
      </w:pPr>
    </w:lvl>
    <w:lvl w:ilvl="7" w:tplc="140A0019" w:tentative="1">
      <w:start w:val="1"/>
      <w:numFmt w:val="lowerLetter"/>
      <w:lvlText w:val="%8."/>
      <w:lvlJc w:val="left"/>
      <w:pPr>
        <w:ind w:left="6192" w:hanging="360"/>
      </w:pPr>
    </w:lvl>
    <w:lvl w:ilvl="8" w:tplc="140A001B" w:tentative="1">
      <w:start w:val="1"/>
      <w:numFmt w:val="lowerRoman"/>
      <w:lvlText w:val="%9."/>
      <w:lvlJc w:val="right"/>
      <w:pPr>
        <w:ind w:left="6912" w:hanging="180"/>
      </w:pPr>
    </w:lvl>
  </w:abstractNum>
  <w:abstractNum w:abstractNumId="14">
    <w:nsid w:val="695A6266"/>
    <w:multiLevelType w:val="hybridMultilevel"/>
    <w:tmpl w:val="A09E6A26"/>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5">
    <w:nsid w:val="75951785"/>
    <w:multiLevelType w:val="hybridMultilevel"/>
    <w:tmpl w:val="28C44FF8"/>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6">
    <w:nsid w:val="75D66DCA"/>
    <w:multiLevelType w:val="hybridMultilevel"/>
    <w:tmpl w:val="354615C2"/>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nsid w:val="770E1959"/>
    <w:multiLevelType w:val="hybridMultilevel"/>
    <w:tmpl w:val="58CE53B4"/>
    <w:lvl w:ilvl="0" w:tplc="140A000F">
      <w:start w:val="1"/>
      <w:numFmt w:val="decimal"/>
      <w:lvlText w:val="%1."/>
      <w:lvlJc w:val="left"/>
      <w:pPr>
        <w:ind w:left="1152" w:hanging="360"/>
      </w:pPr>
    </w:lvl>
    <w:lvl w:ilvl="1" w:tplc="140A0019" w:tentative="1">
      <w:start w:val="1"/>
      <w:numFmt w:val="lowerLetter"/>
      <w:lvlText w:val="%2."/>
      <w:lvlJc w:val="left"/>
      <w:pPr>
        <w:ind w:left="1872" w:hanging="360"/>
      </w:pPr>
    </w:lvl>
    <w:lvl w:ilvl="2" w:tplc="140A001B" w:tentative="1">
      <w:start w:val="1"/>
      <w:numFmt w:val="lowerRoman"/>
      <w:lvlText w:val="%3."/>
      <w:lvlJc w:val="right"/>
      <w:pPr>
        <w:ind w:left="2592" w:hanging="180"/>
      </w:pPr>
    </w:lvl>
    <w:lvl w:ilvl="3" w:tplc="140A000F" w:tentative="1">
      <w:start w:val="1"/>
      <w:numFmt w:val="decimal"/>
      <w:lvlText w:val="%4."/>
      <w:lvlJc w:val="left"/>
      <w:pPr>
        <w:ind w:left="3312" w:hanging="360"/>
      </w:pPr>
    </w:lvl>
    <w:lvl w:ilvl="4" w:tplc="140A0019" w:tentative="1">
      <w:start w:val="1"/>
      <w:numFmt w:val="lowerLetter"/>
      <w:lvlText w:val="%5."/>
      <w:lvlJc w:val="left"/>
      <w:pPr>
        <w:ind w:left="4032" w:hanging="360"/>
      </w:pPr>
    </w:lvl>
    <w:lvl w:ilvl="5" w:tplc="140A001B" w:tentative="1">
      <w:start w:val="1"/>
      <w:numFmt w:val="lowerRoman"/>
      <w:lvlText w:val="%6."/>
      <w:lvlJc w:val="right"/>
      <w:pPr>
        <w:ind w:left="4752" w:hanging="180"/>
      </w:pPr>
    </w:lvl>
    <w:lvl w:ilvl="6" w:tplc="140A000F" w:tentative="1">
      <w:start w:val="1"/>
      <w:numFmt w:val="decimal"/>
      <w:lvlText w:val="%7."/>
      <w:lvlJc w:val="left"/>
      <w:pPr>
        <w:ind w:left="5472" w:hanging="360"/>
      </w:pPr>
    </w:lvl>
    <w:lvl w:ilvl="7" w:tplc="140A0019" w:tentative="1">
      <w:start w:val="1"/>
      <w:numFmt w:val="lowerLetter"/>
      <w:lvlText w:val="%8."/>
      <w:lvlJc w:val="left"/>
      <w:pPr>
        <w:ind w:left="6192" w:hanging="360"/>
      </w:pPr>
    </w:lvl>
    <w:lvl w:ilvl="8" w:tplc="140A001B" w:tentative="1">
      <w:start w:val="1"/>
      <w:numFmt w:val="lowerRoman"/>
      <w:lvlText w:val="%9."/>
      <w:lvlJc w:val="right"/>
      <w:pPr>
        <w:ind w:left="6912" w:hanging="180"/>
      </w:pPr>
    </w:lvl>
  </w:abstractNum>
  <w:num w:numId="1">
    <w:abstractNumId w:val="0"/>
  </w:num>
  <w:num w:numId="2">
    <w:abstractNumId w:val="1"/>
  </w:num>
  <w:num w:numId="3">
    <w:abstractNumId w:val="2"/>
  </w:num>
  <w:num w:numId="4">
    <w:abstractNumId w:val="4"/>
  </w:num>
  <w:num w:numId="5">
    <w:abstractNumId w:val="8"/>
  </w:num>
  <w:num w:numId="6">
    <w:abstractNumId w:val="5"/>
  </w:num>
  <w:num w:numId="7">
    <w:abstractNumId w:val="10"/>
  </w:num>
  <w:num w:numId="8">
    <w:abstractNumId w:val="7"/>
  </w:num>
  <w:num w:numId="9">
    <w:abstractNumId w:val="11"/>
  </w:num>
  <w:num w:numId="10">
    <w:abstractNumId w:val="17"/>
  </w:num>
  <w:num w:numId="11">
    <w:abstractNumId w:val="12"/>
  </w:num>
  <w:num w:numId="12">
    <w:abstractNumId w:val="6"/>
  </w:num>
  <w:num w:numId="13">
    <w:abstractNumId w:val="3"/>
  </w:num>
  <w:num w:numId="14">
    <w:abstractNumId w:val="9"/>
  </w:num>
  <w:num w:numId="15">
    <w:abstractNumId w:val="13"/>
  </w:num>
  <w:num w:numId="16">
    <w:abstractNumId w:val="14"/>
  </w:num>
  <w:num w:numId="17">
    <w:abstractNumId w:val="16"/>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FELayout/>
  </w:compat>
  <w:rsids>
    <w:rsidRoot w:val="00394A7E"/>
    <w:rsid w:val="00005860"/>
    <w:rsid w:val="00016C71"/>
    <w:rsid w:val="00034D60"/>
    <w:rsid w:val="00101651"/>
    <w:rsid w:val="00140669"/>
    <w:rsid w:val="001A0635"/>
    <w:rsid w:val="001A3F50"/>
    <w:rsid w:val="001B7F20"/>
    <w:rsid w:val="001C3F05"/>
    <w:rsid w:val="00236A00"/>
    <w:rsid w:val="00264A4E"/>
    <w:rsid w:val="00287778"/>
    <w:rsid w:val="00394A7E"/>
    <w:rsid w:val="003E0786"/>
    <w:rsid w:val="00401052"/>
    <w:rsid w:val="00447A88"/>
    <w:rsid w:val="005D7230"/>
    <w:rsid w:val="00630FC3"/>
    <w:rsid w:val="0067779B"/>
    <w:rsid w:val="006A5FB1"/>
    <w:rsid w:val="007221C5"/>
    <w:rsid w:val="00740D94"/>
    <w:rsid w:val="00755F37"/>
    <w:rsid w:val="007876A1"/>
    <w:rsid w:val="007A4EB6"/>
    <w:rsid w:val="00895E76"/>
    <w:rsid w:val="008B0F8A"/>
    <w:rsid w:val="009A11FE"/>
    <w:rsid w:val="009D6E14"/>
    <w:rsid w:val="00A079CE"/>
    <w:rsid w:val="00A36059"/>
    <w:rsid w:val="00AD5924"/>
    <w:rsid w:val="00B131CC"/>
    <w:rsid w:val="00B830E6"/>
    <w:rsid w:val="00C16A12"/>
    <w:rsid w:val="00C3285B"/>
    <w:rsid w:val="00CB266E"/>
    <w:rsid w:val="00DD3FB0"/>
    <w:rsid w:val="00E504F5"/>
    <w:rsid w:val="00E94F0B"/>
    <w:rsid w:val="00ED6EEC"/>
    <w:rsid w:val="00F37BD9"/>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4F5"/>
    <w:rPr>
      <w:sz w:val="24"/>
      <w:szCs w:val="20"/>
    </w:rPr>
  </w:style>
  <w:style w:type="paragraph" w:styleId="Ttulo1">
    <w:name w:val="heading 1"/>
    <w:basedOn w:val="Normal"/>
    <w:next w:val="Normal"/>
    <w:link w:val="Ttulo1Car"/>
    <w:uiPriority w:val="9"/>
    <w:qFormat/>
    <w:rsid w:val="00E504F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Ttulo2">
    <w:name w:val="heading 2"/>
    <w:basedOn w:val="Normal"/>
    <w:next w:val="Normal"/>
    <w:link w:val="Ttulo2Car"/>
    <w:uiPriority w:val="9"/>
    <w:unhideWhenUsed/>
    <w:qFormat/>
    <w:rsid w:val="00E504F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6"/>
      <w:szCs w:val="22"/>
    </w:rPr>
  </w:style>
  <w:style w:type="paragraph" w:styleId="Ttulo3">
    <w:name w:val="heading 3"/>
    <w:basedOn w:val="Normal"/>
    <w:next w:val="Normal"/>
    <w:link w:val="Ttulo3Car"/>
    <w:uiPriority w:val="9"/>
    <w:semiHidden/>
    <w:unhideWhenUsed/>
    <w:qFormat/>
    <w:rsid w:val="00E504F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E504F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E504F5"/>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E504F5"/>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E504F5"/>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E504F5"/>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E504F5"/>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2z0">
    <w:name w:val="WW8Num2z0"/>
    <w:rsid w:val="00401052"/>
    <w:rPr>
      <w:rFonts w:ascii="Symbol" w:hAnsi="Symbol"/>
    </w:rPr>
  </w:style>
  <w:style w:type="character" w:customStyle="1" w:styleId="WW8Num2z1">
    <w:name w:val="WW8Num2z1"/>
    <w:rsid w:val="00401052"/>
    <w:rPr>
      <w:rFonts w:ascii="Courier New" w:hAnsi="Courier New" w:cs="Courier New"/>
    </w:rPr>
  </w:style>
  <w:style w:type="character" w:customStyle="1" w:styleId="WW8Num2z2">
    <w:name w:val="WW8Num2z2"/>
    <w:rsid w:val="00401052"/>
    <w:rPr>
      <w:rFonts w:ascii="Wingdings" w:hAnsi="Wingdings"/>
    </w:rPr>
  </w:style>
  <w:style w:type="character" w:customStyle="1" w:styleId="Fuentedeprrafopredeter1">
    <w:name w:val="Fuente de párrafo predeter.1"/>
    <w:rsid w:val="00401052"/>
  </w:style>
  <w:style w:type="character" w:customStyle="1" w:styleId="CarCar3">
    <w:name w:val="Car Car3"/>
    <w:basedOn w:val="Fuentedeprrafopredeter1"/>
    <w:rsid w:val="00401052"/>
    <w:rPr>
      <w:rFonts w:ascii="Cambria" w:eastAsia="Times New Roman" w:hAnsi="Cambria" w:cs="Times New Roman"/>
      <w:b/>
      <w:bCs/>
      <w:color w:val="365F91"/>
      <w:sz w:val="28"/>
      <w:szCs w:val="28"/>
    </w:rPr>
  </w:style>
  <w:style w:type="character" w:customStyle="1" w:styleId="CarCar1">
    <w:name w:val="Car Car1"/>
    <w:basedOn w:val="Fuentedeprrafopredeter1"/>
    <w:rsid w:val="00401052"/>
    <w:rPr>
      <w:rFonts w:ascii="Times New Roman" w:eastAsia="Times New Roman" w:hAnsi="Times New Roman" w:cs="Times New Roman"/>
      <w:sz w:val="28"/>
      <w:szCs w:val="20"/>
      <w:lang w:val="en-US" w:eastAsia="en-US" w:bidi="en-US"/>
    </w:rPr>
  </w:style>
  <w:style w:type="character" w:customStyle="1" w:styleId="CarCar">
    <w:name w:val="Car Car"/>
    <w:basedOn w:val="Fuentedeprrafopredeter1"/>
    <w:rsid w:val="00401052"/>
    <w:rPr>
      <w:rFonts w:ascii="Tahoma" w:eastAsia="Times New Roman" w:hAnsi="Tahoma" w:cs="Tahoma"/>
      <w:sz w:val="16"/>
      <w:szCs w:val="16"/>
      <w:lang w:val="en-US" w:eastAsia="en-US" w:bidi="en-US"/>
    </w:rPr>
  </w:style>
  <w:style w:type="character" w:customStyle="1" w:styleId="CarCar2">
    <w:name w:val="Car Car2"/>
    <w:basedOn w:val="Fuentedeprrafopredeter1"/>
    <w:rsid w:val="00401052"/>
    <w:rPr>
      <w:rFonts w:ascii="Cambria" w:eastAsia="Times New Roman" w:hAnsi="Cambria" w:cs="Times New Roman"/>
      <w:b/>
      <w:bCs/>
      <w:color w:val="4F81BD"/>
      <w:sz w:val="26"/>
      <w:szCs w:val="26"/>
      <w:lang w:val="en-US" w:eastAsia="en-US" w:bidi="en-US"/>
    </w:rPr>
  </w:style>
  <w:style w:type="character" w:styleId="Hipervnculo">
    <w:name w:val="Hyperlink"/>
    <w:basedOn w:val="Fuentedeprrafopredeter1"/>
    <w:rsid w:val="00401052"/>
    <w:rPr>
      <w:color w:val="0000FF"/>
      <w:u w:val="single"/>
    </w:rPr>
  </w:style>
  <w:style w:type="character" w:customStyle="1" w:styleId="apple-style-span">
    <w:name w:val="apple-style-span"/>
    <w:basedOn w:val="Fuentedeprrafopredeter1"/>
    <w:rsid w:val="00401052"/>
  </w:style>
  <w:style w:type="paragraph" w:customStyle="1" w:styleId="Encabezado1">
    <w:name w:val="Encabezado1"/>
    <w:basedOn w:val="Normal"/>
    <w:next w:val="Textoindependiente"/>
    <w:rsid w:val="00401052"/>
    <w:pPr>
      <w:keepNext/>
      <w:spacing w:before="240" w:after="120"/>
    </w:pPr>
    <w:rPr>
      <w:rFonts w:ascii="Arial" w:eastAsia="Arial Unicode MS" w:hAnsi="Arial" w:cs="Mangal"/>
      <w:sz w:val="28"/>
      <w:szCs w:val="28"/>
    </w:rPr>
  </w:style>
  <w:style w:type="paragraph" w:styleId="Textoindependiente">
    <w:name w:val="Body Text"/>
    <w:basedOn w:val="Normal"/>
    <w:rsid w:val="00401052"/>
    <w:pPr>
      <w:spacing w:after="120"/>
    </w:pPr>
  </w:style>
  <w:style w:type="paragraph" w:styleId="Lista">
    <w:name w:val="List"/>
    <w:basedOn w:val="Textoindependiente"/>
    <w:rsid w:val="00401052"/>
    <w:rPr>
      <w:rFonts w:cs="Mangal"/>
    </w:rPr>
  </w:style>
  <w:style w:type="paragraph" w:customStyle="1" w:styleId="Etiqueta">
    <w:name w:val="Etiqueta"/>
    <w:basedOn w:val="Normal"/>
    <w:rsid w:val="00401052"/>
    <w:pPr>
      <w:suppressLineNumbers/>
      <w:spacing w:before="120" w:after="120"/>
    </w:pPr>
    <w:rPr>
      <w:rFonts w:cs="Mangal"/>
      <w:i/>
      <w:iCs/>
      <w:szCs w:val="24"/>
    </w:rPr>
  </w:style>
  <w:style w:type="paragraph" w:customStyle="1" w:styleId="ndice">
    <w:name w:val="Índice"/>
    <w:basedOn w:val="Normal"/>
    <w:rsid w:val="00401052"/>
    <w:pPr>
      <w:suppressLineNumbers/>
    </w:pPr>
    <w:rPr>
      <w:rFonts w:cs="Mangal"/>
    </w:rPr>
  </w:style>
  <w:style w:type="paragraph" w:customStyle="1" w:styleId="WW-TableContents">
    <w:name w:val="WW-Table Contents"/>
    <w:basedOn w:val="Textoindependiente"/>
    <w:rsid w:val="00401052"/>
    <w:pPr>
      <w:widowControl w:val="0"/>
      <w:suppressLineNumbers/>
      <w:suppressAutoHyphens/>
      <w:spacing w:before="0" w:line="240" w:lineRule="auto"/>
    </w:pPr>
    <w:rPr>
      <w:rFonts w:ascii="Arial" w:eastAsia="Bitstream Vera Sans" w:hAnsi="Arial"/>
      <w:szCs w:val="24"/>
      <w:lang w:val="es-ES" w:eastAsia="ar-SA" w:bidi="ar-SA"/>
    </w:rPr>
  </w:style>
  <w:style w:type="paragraph" w:styleId="Textodeglobo">
    <w:name w:val="Balloon Text"/>
    <w:basedOn w:val="Normal"/>
    <w:rsid w:val="00401052"/>
    <w:pPr>
      <w:spacing w:before="0" w:after="0" w:line="240" w:lineRule="auto"/>
    </w:pPr>
    <w:rPr>
      <w:rFonts w:ascii="Tahoma" w:hAnsi="Tahoma" w:cs="Tahoma"/>
      <w:sz w:val="16"/>
      <w:szCs w:val="16"/>
    </w:rPr>
  </w:style>
  <w:style w:type="paragraph" w:customStyle="1" w:styleId="TtulodeTDC1">
    <w:name w:val="Título de TDC1"/>
    <w:basedOn w:val="Ttulo1"/>
    <w:next w:val="Normal"/>
    <w:qFormat/>
    <w:rsid w:val="00401052"/>
    <w:pPr>
      <w:outlineLvl w:val="9"/>
    </w:pPr>
    <w:rPr>
      <w:lang w:val="es-ES"/>
    </w:rPr>
  </w:style>
  <w:style w:type="paragraph" w:styleId="TDC1">
    <w:name w:val="toc 1"/>
    <w:basedOn w:val="Normal"/>
    <w:next w:val="Normal"/>
    <w:uiPriority w:val="39"/>
    <w:rsid w:val="00401052"/>
    <w:pPr>
      <w:spacing w:after="100"/>
    </w:pPr>
  </w:style>
  <w:style w:type="paragraph" w:styleId="TDC2">
    <w:name w:val="toc 2"/>
    <w:basedOn w:val="Normal"/>
    <w:next w:val="Normal"/>
    <w:uiPriority w:val="39"/>
    <w:rsid w:val="00401052"/>
    <w:pPr>
      <w:spacing w:after="100"/>
      <w:ind w:left="280"/>
    </w:pPr>
  </w:style>
  <w:style w:type="paragraph" w:styleId="TDC3">
    <w:name w:val="toc 3"/>
    <w:basedOn w:val="ndice"/>
    <w:rsid w:val="00401052"/>
    <w:pPr>
      <w:tabs>
        <w:tab w:val="right" w:leader="dot" w:pos="9072"/>
      </w:tabs>
      <w:ind w:left="566"/>
    </w:pPr>
  </w:style>
  <w:style w:type="paragraph" w:styleId="TDC4">
    <w:name w:val="toc 4"/>
    <w:basedOn w:val="ndice"/>
    <w:rsid w:val="00401052"/>
    <w:pPr>
      <w:tabs>
        <w:tab w:val="right" w:leader="dot" w:pos="8789"/>
      </w:tabs>
      <w:ind w:left="849"/>
    </w:pPr>
  </w:style>
  <w:style w:type="paragraph" w:styleId="TDC5">
    <w:name w:val="toc 5"/>
    <w:basedOn w:val="ndice"/>
    <w:rsid w:val="00401052"/>
    <w:pPr>
      <w:tabs>
        <w:tab w:val="right" w:leader="dot" w:pos="8506"/>
      </w:tabs>
      <w:ind w:left="1132"/>
    </w:pPr>
  </w:style>
  <w:style w:type="paragraph" w:styleId="TDC6">
    <w:name w:val="toc 6"/>
    <w:basedOn w:val="ndice"/>
    <w:rsid w:val="00401052"/>
    <w:pPr>
      <w:tabs>
        <w:tab w:val="right" w:leader="dot" w:pos="8223"/>
      </w:tabs>
      <w:ind w:left="1415"/>
    </w:pPr>
  </w:style>
  <w:style w:type="paragraph" w:styleId="TDC7">
    <w:name w:val="toc 7"/>
    <w:basedOn w:val="ndice"/>
    <w:rsid w:val="00401052"/>
    <w:pPr>
      <w:tabs>
        <w:tab w:val="right" w:leader="dot" w:pos="7940"/>
      </w:tabs>
      <w:ind w:left="1698"/>
    </w:pPr>
  </w:style>
  <w:style w:type="paragraph" w:styleId="TDC8">
    <w:name w:val="toc 8"/>
    <w:basedOn w:val="ndice"/>
    <w:rsid w:val="00401052"/>
    <w:pPr>
      <w:tabs>
        <w:tab w:val="right" w:leader="dot" w:pos="7657"/>
      </w:tabs>
      <w:ind w:left="1981"/>
    </w:pPr>
  </w:style>
  <w:style w:type="paragraph" w:styleId="TDC9">
    <w:name w:val="toc 9"/>
    <w:basedOn w:val="ndice"/>
    <w:rsid w:val="00401052"/>
    <w:pPr>
      <w:tabs>
        <w:tab w:val="right" w:leader="dot" w:pos="7374"/>
      </w:tabs>
      <w:ind w:left="2264"/>
    </w:pPr>
  </w:style>
  <w:style w:type="paragraph" w:customStyle="1" w:styleId="ndicel10">
    <w:name w:val="Índicel 10"/>
    <w:basedOn w:val="ndice"/>
    <w:rsid w:val="00401052"/>
    <w:pPr>
      <w:tabs>
        <w:tab w:val="right" w:leader="dot" w:pos="7091"/>
      </w:tabs>
      <w:ind w:left="2547"/>
    </w:pPr>
  </w:style>
  <w:style w:type="paragraph" w:styleId="NormalWeb">
    <w:name w:val="Normal (Web)"/>
    <w:basedOn w:val="Normal"/>
    <w:uiPriority w:val="99"/>
    <w:unhideWhenUsed/>
    <w:rsid w:val="00394A7E"/>
    <w:pPr>
      <w:spacing w:before="100" w:beforeAutospacing="1" w:after="100" w:afterAutospacing="1" w:line="240" w:lineRule="auto"/>
    </w:pPr>
    <w:rPr>
      <w:rFonts w:cs="Times New Roman"/>
      <w:szCs w:val="24"/>
      <w:lang w:val="es-CR" w:eastAsia="es-CR" w:bidi="ar-SA"/>
    </w:rPr>
  </w:style>
  <w:style w:type="character" w:customStyle="1" w:styleId="apple-tab-span">
    <w:name w:val="apple-tab-span"/>
    <w:basedOn w:val="Fuentedeprrafopredeter"/>
    <w:rsid w:val="00394A7E"/>
  </w:style>
  <w:style w:type="paragraph" w:customStyle="1" w:styleId="Listavistosa-nfasis11">
    <w:name w:val="Lista vistosa - Énfasis 11"/>
    <w:basedOn w:val="Normal"/>
    <w:uiPriority w:val="34"/>
    <w:rsid w:val="00394A7E"/>
    <w:pPr>
      <w:ind w:left="708"/>
    </w:pPr>
  </w:style>
  <w:style w:type="character" w:styleId="Hipervnculovisitado">
    <w:name w:val="FollowedHyperlink"/>
    <w:basedOn w:val="Fuentedeprrafopredeter"/>
    <w:uiPriority w:val="99"/>
    <w:semiHidden/>
    <w:unhideWhenUsed/>
    <w:rsid w:val="008C3904"/>
    <w:rPr>
      <w:color w:val="800080"/>
      <w:u w:val="single"/>
    </w:rPr>
  </w:style>
  <w:style w:type="character" w:customStyle="1" w:styleId="apple-converted-space">
    <w:name w:val="apple-converted-space"/>
    <w:basedOn w:val="Fuentedeprrafopredeter"/>
    <w:rsid w:val="00E64938"/>
  </w:style>
  <w:style w:type="paragraph" w:customStyle="1" w:styleId="Cuerpo">
    <w:name w:val="Cuerpo"/>
    <w:rsid w:val="00F04A12"/>
    <w:rPr>
      <w:rFonts w:ascii="Helvetica" w:eastAsia="ヒラギノ角ゴ Pro W3" w:hAnsi="Helvetica"/>
      <w:color w:val="000000"/>
      <w:sz w:val="24"/>
      <w:lang w:val="es-ES_tradnl" w:bidi="ar-SA"/>
    </w:rPr>
  </w:style>
  <w:style w:type="paragraph" w:styleId="Piedepgina">
    <w:name w:val="footer"/>
    <w:basedOn w:val="Normal"/>
    <w:link w:val="PiedepginaCar"/>
    <w:uiPriority w:val="99"/>
    <w:semiHidden/>
    <w:unhideWhenUsed/>
    <w:rsid w:val="00725CFE"/>
    <w:pPr>
      <w:tabs>
        <w:tab w:val="center" w:pos="4320"/>
        <w:tab w:val="right" w:pos="8640"/>
      </w:tabs>
    </w:pPr>
  </w:style>
  <w:style w:type="character" w:customStyle="1" w:styleId="PiedepginaCar">
    <w:name w:val="Pie de página Car"/>
    <w:basedOn w:val="Fuentedeprrafopredeter"/>
    <w:link w:val="Piedepgina"/>
    <w:uiPriority w:val="99"/>
    <w:semiHidden/>
    <w:rsid w:val="00725CFE"/>
    <w:rPr>
      <w:rFonts w:cs="Calibri"/>
      <w:sz w:val="28"/>
      <w:lang w:val="en-US" w:bidi="en-US"/>
    </w:rPr>
  </w:style>
  <w:style w:type="character" w:styleId="Nmerodepgina">
    <w:name w:val="page number"/>
    <w:basedOn w:val="Fuentedeprrafopredeter"/>
    <w:uiPriority w:val="99"/>
    <w:semiHidden/>
    <w:unhideWhenUsed/>
    <w:rsid w:val="00725CFE"/>
  </w:style>
  <w:style w:type="character" w:customStyle="1" w:styleId="Ttulo1Car">
    <w:name w:val="Título 1 Car"/>
    <w:basedOn w:val="Fuentedeprrafopredeter"/>
    <w:link w:val="Ttulo1"/>
    <w:uiPriority w:val="9"/>
    <w:rsid w:val="00E504F5"/>
    <w:rPr>
      <w:b/>
      <w:bCs/>
      <w:caps/>
      <w:color w:val="FFFFFF" w:themeColor="background1"/>
      <w:spacing w:val="15"/>
      <w:sz w:val="28"/>
      <w:shd w:val="clear" w:color="auto" w:fill="4F81BD" w:themeFill="accent1"/>
    </w:rPr>
  </w:style>
  <w:style w:type="character" w:customStyle="1" w:styleId="Ttulo2Car">
    <w:name w:val="Título 2 Car"/>
    <w:basedOn w:val="Fuentedeprrafopredeter"/>
    <w:link w:val="Ttulo2"/>
    <w:uiPriority w:val="9"/>
    <w:rsid w:val="00E504F5"/>
    <w:rPr>
      <w:caps/>
      <w:spacing w:val="15"/>
      <w:sz w:val="26"/>
      <w:shd w:val="clear" w:color="auto" w:fill="DBE5F1" w:themeFill="accent1" w:themeFillTint="33"/>
    </w:rPr>
  </w:style>
  <w:style w:type="character" w:customStyle="1" w:styleId="Ttulo3Car">
    <w:name w:val="Título 3 Car"/>
    <w:basedOn w:val="Fuentedeprrafopredeter"/>
    <w:link w:val="Ttulo3"/>
    <w:uiPriority w:val="9"/>
    <w:semiHidden/>
    <w:rsid w:val="00E504F5"/>
    <w:rPr>
      <w:caps/>
      <w:color w:val="243F60" w:themeColor="accent1" w:themeShade="7F"/>
      <w:spacing w:val="15"/>
    </w:rPr>
  </w:style>
  <w:style w:type="character" w:customStyle="1" w:styleId="Ttulo4Car">
    <w:name w:val="Título 4 Car"/>
    <w:basedOn w:val="Fuentedeprrafopredeter"/>
    <w:link w:val="Ttulo4"/>
    <w:uiPriority w:val="9"/>
    <w:semiHidden/>
    <w:rsid w:val="00E504F5"/>
    <w:rPr>
      <w:caps/>
      <w:color w:val="365F91" w:themeColor="accent1" w:themeShade="BF"/>
      <w:spacing w:val="10"/>
    </w:rPr>
  </w:style>
  <w:style w:type="character" w:customStyle="1" w:styleId="Ttulo5Car">
    <w:name w:val="Título 5 Car"/>
    <w:basedOn w:val="Fuentedeprrafopredeter"/>
    <w:link w:val="Ttulo5"/>
    <w:uiPriority w:val="9"/>
    <w:semiHidden/>
    <w:rsid w:val="00E504F5"/>
    <w:rPr>
      <w:caps/>
      <w:color w:val="365F91" w:themeColor="accent1" w:themeShade="BF"/>
      <w:spacing w:val="10"/>
    </w:rPr>
  </w:style>
  <w:style w:type="character" w:customStyle="1" w:styleId="Ttulo6Car">
    <w:name w:val="Título 6 Car"/>
    <w:basedOn w:val="Fuentedeprrafopredeter"/>
    <w:link w:val="Ttulo6"/>
    <w:uiPriority w:val="9"/>
    <w:semiHidden/>
    <w:rsid w:val="00E504F5"/>
    <w:rPr>
      <w:caps/>
      <w:color w:val="365F91" w:themeColor="accent1" w:themeShade="BF"/>
      <w:spacing w:val="10"/>
    </w:rPr>
  </w:style>
  <w:style w:type="character" w:customStyle="1" w:styleId="Ttulo7Car">
    <w:name w:val="Título 7 Car"/>
    <w:basedOn w:val="Fuentedeprrafopredeter"/>
    <w:link w:val="Ttulo7"/>
    <w:uiPriority w:val="9"/>
    <w:semiHidden/>
    <w:rsid w:val="00E504F5"/>
    <w:rPr>
      <w:caps/>
      <w:color w:val="365F91" w:themeColor="accent1" w:themeShade="BF"/>
      <w:spacing w:val="10"/>
    </w:rPr>
  </w:style>
  <w:style w:type="character" w:customStyle="1" w:styleId="Ttulo8Car">
    <w:name w:val="Título 8 Car"/>
    <w:basedOn w:val="Fuentedeprrafopredeter"/>
    <w:link w:val="Ttulo8"/>
    <w:uiPriority w:val="9"/>
    <w:semiHidden/>
    <w:rsid w:val="00E504F5"/>
    <w:rPr>
      <w:caps/>
      <w:spacing w:val="10"/>
      <w:sz w:val="18"/>
      <w:szCs w:val="18"/>
    </w:rPr>
  </w:style>
  <w:style w:type="character" w:customStyle="1" w:styleId="Ttulo9Car">
    <w:name w:val="Título 9 Car"/>
    <w:basedOn w:val="Fuentedeprrafopredeter"/>
    <w:link w:val="Ttulo9"/>
    <w:uiPriority w:val="9"/>
    <w:semiHidden/>
    <w:rsid w:val="00E504F5"/>
    <w:rPr>
      <w:i/>
      <w:caps/>
      <w:spacing w:val="10"/>
      <w:sz w:val="18"/>
      <w:szCs w:val="18"/>
    </w:rPr>
  </w:style>
  <w:style w:type="paragraph" w:styleId="Epgrafe">
    <w:name w:val="caption"/>
    <w:basedOn w:val="Normal"/>
    <w:next w:val="Normal"/>
    <w:uiPriority w:val="35"/>
    <w:semiHidden/>
    <w:unhideWhenUsed/>
    <w:qFormat/>
    <w:rsid w:val="00E504F5"/>
    <w:rPr>
      <w:b/>
      <w:bCs/>
      <w:color w:val="365F91" w:themeColor="accent1" w:themeShade="BF"/>
      <w:sz w:val="16"/>
      <w:szCs w:val="16"/>
    </w:rPr>
  </w:style>
  <w:style w:type="paragraph" w:styleId="Ttulo">
    <w:name w:val="Title"/>
    <w:basedOn w:val="Normal"/>
    <w:next w:val="Normal"/>
    <w:link w:val="TtuloCar"/>
    <w:uiPriority w:val="10"/>
    <w:qFormat/>
    <w:rsid w:val="00E504F5"/>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E504F5"/>
    <w:rPr>
      <w:caps/>
      <w:color w:val="4F81BD" w:themeColor="accent1"/>
      <w:spacing w:val="10"/>
      <w:kern w:val="28"/>
      <w:sz w:val="52"/>
      <w:szCs w:val="52"/>
    </w:rPr>
  </w:style>
  <w:style w:type="paragraph" w:styleId="Subttulo">
    <w:name w:val="Subtitle"/>
    <w:basedOn w:val="Normal"/>
    <w:next w:val="Normal"/>
    <w:link w:val="SubttuloCar"/>
    <w:uiPriority w:val="11"/>
    <w:qFormat/>
    <w:rsid w:val="003E0786"/>
    <w:pPr>
      <w:spacing w:before="100" w:beforeAutospacing="1" w:after="100" w:afterAutospacing="1" w:line="240" w:lineRule="auto"/>
    </w:pPr>
    <w:rPr>
      <w:caps/>
      <w:color w:val="595959" w:themeColor="text1" w:themeTint="A6"/>
      <w:spacing w:val="10"/>
      <w:szCs w:val="24"/>
    </w:rPr>
  </w:style>
  <w:style w:type="character" w:customStyle="1" w:styleId="SubttuloCar">
    <w:name w:val="Subtítulo Car"/>
    <w:basedOn w:val="Fuentedeprrafopredeter"/>
    <w:link w:val="Subttulo"/>
    <w:uiPriority w:val="11"/>
    <w:rsid w:val="003E0786"/>
    <w:rPr>
      <w:caps/>
      <w:color w:val="595959" w:themeColor="text1" w:themeTint="A6"/>
      <w:spacing w:val="10"/>
      <w:sz w:val="24"/>
      <w:szCs w:val="24"/>
    </w:rPr>
  </w:style>
  <w:style w:type="character" w:styleId="Textoennegrita">
    <w:name w:val="Strong"/>
    <w:uiPriority w:val="22"/>
    <w:qFormat/>
    <w:rsid w:val="00E504F5"/>
    <w:rPr>
      <w:b/>
      <w:bCs/>
    </w:rPr>
  </w:style>
  <w:style w:type="character" w:styleId="nfasis">
    <w:name w:val="Emphasis"/>
    <w:uiPriority w:val="20"/>
    <w:qFormat/>
    <w:rsid w:val="00E504F5"/>
    <w:rPr>
      <w:caps/>
      <w:color w:val="243F60" w:themeColor="accent1" w:themeShade="7F"/>
      <w:spacing w:val="5"/>
    </w:rPr>
  </w:style>
  <w:style w:type="paragraph" w:styleId="Sinespaciado">
    <w:name w:val="No Spacing"/>
    <w:basedOn w:val="Normal"/>
    <w:link w:val="SinespaciadoCar"/>
    <w:uiPriority w:val="1"/>
    <w:qFormat/>
    <w:rsid w:val="00E504F5"/>
    <w:pPr>
      <w:spacing w:before="0" w:after="0" w:line="240" w:lineRule="auto"/>
    </w:pPr>
  </w:style>
  <w:style w:type="character" w:customStyle="1" w:styleId="SinespaciadoCar">
    <w:name w:val="Sin espaciado Car"/>
    <w:basedOn w:val="Fuentedeprrafopredeter"/>
    <w:link w:val="Sinespaciado"/>
    <w:uiPriority w:val="1"/>
    <w:rsid w:val="00E504F5"/>
    <w:rPr>
      <w:sz w:val="20"/>
      <w:szCs w:val="20"/>
    </w:rPr>
  </w:style>
  <w:style w:type="paragraph" w:styleId="Prrafodelista">
    <w:name w:val="List Paragraph"/>
    <w:basedOn w:val="Normal"/>
    <w:uiPriority w:val="34"/>
    <w:qFormat/>
    <w:rsid w:val="00E504F5"/>
    <w:pPr>
      <w:ind w:left="720"/>
      <w:contextualSpacing/>
    </w:pPr>
  </w:style>
  <w:style w:type="paragraph" w:styleId="Cita">
    <w:name w:val="Quote"/>
    <w:basedOn w:val="Normal"/>
    <w:next w:val="Normal"/>
    <w:link w:val="CitaCar"/>
    <w:uiPriority w:val="29"/>
    <w:qFormat/>
    <w:rsid w:val="00E504F5"/>
    <w:rPr>
      <w:i/>
      <w:iCs/>
    </w:rPr>
  </w:style>
  <w:style w:type="character" w:customStyle="1" w:styleId="CitaCar">
    <w:name w:val="Cita Car"/>
    <w:basedOn w:val="Fuentedeprrafopredeter"/>
    <w:link w:val="Cita"/>
    <w:uiPriority w:val="29"/>
    <w:rsid w:val="00E504F5"/>
    <w:rPr>
      <w:i/>
      <w:iCs/>
      <w:sz w:val="20"/>
      <w:szCs w:val="20"/>
    </w:rPr>
  </w:style>
  <w:style w:type="paragraph" w:styleId="Citadestacada">
    <w:name w:val="Intense Quote"/>
    <w:basedOn w:val="Normal"/>
    <w:next w:val="Normal"/>
    <w:link w:val="CitadestacadaCar"/>
    <w:uiPriority w:val="30"/>
    <w:qFormat/>
    <w:rsid w:val="00E504F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destacadaCar">
    <w:name w:val="Cita destacada Car"/>
    <w:basedOn w:val="Fuentedeprrafopredeter"/>
    <w:link w:val="Citadestacada"/>
    <w:uiPriority w:val="30"/>
    <w:rsid w:val="00E504F5"/>
    <w:rPr>
      <w:i/>
      <w:iCs/>
      <w:color w:val="4F81BD" w:themeColor="accent1"/>
      <w:sz w:val="20"/>
      <w:szCs w:val="20"/>
    </w:rPr>
  </w:style>
  <w:style w:type="character" w:styleId="nfasissutil">
    <w:name w:val="Subtle Emphasis"/>
    <w:uiPriority w:val="19"/>
    <w:qFormat/>
    <w:rsid w:val="00E504F5"/>
    <w:rPr>
      <w:i/>
      <w:iCs/>
      <w:color w:val="243F60" w:themeColor="accent1" w:themeShade="7F"/>
    </w:rPr>
  </w:style>
  <w:style w:type="character" w:styleId="nfasisintenso">
    <w:name w:val="Intense Emphasis"/>
    <w:uiPriority w:val="21"/>
    <w:qFormat/>
    <w:rsid w:val="00E504F5"/>
    <w:rPr>
      <w:b/>
      <w:bCs/>
      <w:caps/>
      <w:color w:val="243F60" w:themeColor="accent1" w:themeShade="7F"/>
      <w:spacing w:val="10"/>
    </w:rPr>
  </w:style>
  <w:style w:type="character" w:styleId="Referenciasutil">
    <w:name w:val="Subtle Reference"/>
    <w:uiPriority w:val="31"/>
    <w:qFormat/>
    <w:rsid w:val="00E504F5"/>
    <w:rPr>
      <w:b/>
      <w:bCs/>
      <w:color w:val="4F81BD" w:themeColor="accent1"/>
    </w:rPr>
  </w:style>
  <w:style w:type="character" w:styleId="Referenciaintensa">
    <w:name w:val="Intense Reference"/>
    <w:uiPriority w:val="32"/>
    <w:qFormat/>
    <w:rsid w:val="00E504F5"/>
    <w:rPr>
      <w:b/>
      <w:bCs/>
      <w:i/>
      <w:iCs/>
      <w:caps/>
      <w:color w:val="4F81BD" w:themeColor="accent1"/>
    </w:rPr>
  </w:style>
  <w:style w:type="character" w:styleId="Ttulodellibro">
    <w:name w:val="Book Title"/>
    <w:uiPriority w:val="33"/>
    <w:qFormat/>
    <w:rsid w:val="00E504F5"/>
    <w:rPr>
      <w:b/>
      <w:bCs/>
      <w:i/>
      <w:iCs/>
      <w:spacing w:val="9"/>
    </w:rPr>
  </w:style>
  <w:style w:type="paragraph" w:styleId="TtulodeTDC">
    <w:name w:val="TOC Heading"/>
    <w:basedOn w:val="Ttulo1"/>
    <w:next w:val="Normal"/>
    <w:uiPriority w:val="39"/>
    <w:semiHidden/>
    <w:unhideWhenUsed/>
    <w:qFormat/>
    <w:rsid w:val="00E504F5"/>
    <w:pPr>
      <w:outlineLvl w:val="9"/>
    </w:pPr>
  </w:style>
  <w:style w:type="table" w:styleId="Tablaconcuadrcula">
    <w:name w:val="Table Grid"/>
    <w:basedOn w:val="Tablanormal"/>
    <w:uiPriority w:val="59"/>
    <w:rsid w:val="00F37BD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06281966">
      <w:bodyDiv w:val="1"/>
      <w:marLeft w:val="0"/>
      <w:marRight w:val="0"/>
      <w:marTop w:val="0"/>
      <w:marBottom w:val="0"/>
      <w:divBdr>
        <w:top w:val="none" w:sz="0" w:space="0" w:color="auto"/>
        <w:left w:val="none" w:sz="0" w:space="0" w:color="auto"/>
        <w:bottom w:val="none" w:sz="0" w:space="0" w:color="auto"/>
        <w:right w:val="none" w:sz="0" w:space="0" w:color="auto"/>
      </w:divBdr>
      <w:divsChild>
        <w:div w:id="1332758270">
          <w:marLeft w:val="0"/>
          <w:marRight w:val="0"/>
          <w:marTop w:val="0"/>
          <w:marBottom w:val="0"/>
          <w:divBdr>
            <w:top w:val="none" w:sz="0" w:space="0" w:color="auto"/>
            <w:left w:val="none" w:sz="0" w:space="0" w:color="auto"/>
            <w:bottom w:val="none" w:sz="0" w:space="0" w:color="auto"/>
            <w:right w:val="none" w:sz="0" w:space="0" w:color="auto"/>
          </w:divBdr>
        </w:div>
      </w:divsChild>
    </w:div>
    <w:div w:id="780421432">
      <w:bodyDiv w:val="1"/>
      <w:marLeft w:val="0"/>
      <w:marRight w:val="0"/>
      <w:marTop w:val="0"/>
      <w:marBottom w:val="0"/>
      <w:divBdr>
        <w:top w:val="none" w:sz="0" w:space="0" w:color="auto"/>
        <w:left w:val="none" w:sz="0" w:space="0" w:color="auto"/>
        <w:bottom w:val="none" w:sz="0" w:space="0" w:color="auto"/>
        <w:right w:val="none" w:sz="0" w:space="0" w:color="auto"/>
      </w:divBdr>
      <w:divsChild>
        <w:div w:id="1308246902">
          <w:marLeft w:val="0"/>
          <w:marRight w:val="0"/>
          <w:marTop w:val="0"/>
          <w:marBottom w:val="0"/>
          <w:divBdr>
            <w:top w:val="none" w:sz="0" w:space="0" w:color="auto"/>
            <w:left w:val="none" w:sz="0" w:space="0" w:color="auto"/>
            <w:bottom w:val="none" w:sz="0" w:space="0" w:color="auto"/>
            <w:right w:val="none" w:sz="0" w:space="0" w:color="auto"/>
          </w:divBdr>
        </w:div>
      </w:divsChild>
    </w:div>
    <w:div w:id="1302420424">
      <w:bodyDiv w:val="1"/>
      <w:marLeft w:val="0"/>
      <w:marRight w:val="0"/>
      <w:marTop w:val="0"/>
      <w:marBottom w:val="0"/>
      <w:divBdr>
        <w:top w:val="none" w:sz="0" w:space="0" w:color="auto"/>
        <w:left w:val="none" w:sz="0" w:space="0" w:color="auto"/>
        <w:bottom w:val="none" w:sz="0" w:space="0" w:color="auto"/>
        <w:right w:val="none" w:sz="0" w:space="0" w:color="auto"/>
      </w:divBdr>
      <w:divsChild>
        <w:div w:id="2004896161">
          <w:marLeft w:val="0"/>
          <w:marRight w:val="0"/>
          <w:marTop w:val="0"/>
          <w:marBottom w:val="0"/>
          <w:divBdr>
            <w:top w:val="none" w:sz="0" w:space="0" w:color="auto"/>
            <w:left w:val="none" w:sz="0" w:space="0" w:color="auto"/>
            <w:bottom w:val="none" w:sz="0" w:space="0" w:color="auto"/>
            <w:right w:val="none" w:sz="0" w:space="0" w:color="auto"/>
          </w:divBdr>
        </w:div>
      </w:divsChild>
    </w:div>
    <w:div w:id="1661620797">
      <w:bodyDiv w:val="1"/>
      <w:marLeft w:val="0"/>
      <w:marRight w:val="0"/>
      <w:marTop w:val="0"/>
      <w:marBottom w:val="0"/>
      <w:divBdr>
        <w:top w:val="none" w:sz="0" w:space="0" w:color="auto"/>
        <w:left w:val="none" w:sz="0" w:space="0" w:color="auto"/>
        <w:bottom w:val="none" w:sz="0" w:space="0" w:color="auto"/>
        <w:right w:val="none" w:sz="0" w:space="0" w:color="auto"/>
      </w:divBdr>
      <w:divsChild>
        <w:div w:id="1711690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27</Pages>
  <Words>2059</Words>
  <Characters>11327</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Documentación Tarea Programada I</vt:lpstr>
      <vt:lpstr>Lenguaje Natural</vt:lpstr>
    </vt:vector>
  </TitlesOfParts>
  <Company> Universidad de Costa Rica</Company>
  <LinksUpToDate>false</LinksUpToDate>
  <CharactersWithSpaces>13360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Tarea Programada I</dc:title>
  <dc:subject>Reconocedor de vocales utilizando RNA BackPropagation</dc:subject>
  <dc:creator>Emerson Alvarado</dc:creator>
  <cp:lastModifiedBy>Emerson Alvarado</cp:lastModifiedBy>
  <cp:revision>15</cp:revision>
  <cp:lastPrinted>2010-10-14T20:20:00Z</cp:lastPrinted>
  <dcterms:created xsi:type="dcterms:W3CDTF">2010-10-14T17:27:00Z</dcterms:created>
  <dcterms:modified xsi:type="dcterms:W3CDTF">2010-10-15T05:15:00Z</dcterms:modified>
</cp:coreProperties>
</file>